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C24C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  <w:lang w:val="fr-FR"/>
        </w:rPr>
      </w:pPr>
    </w:p>
    <w:p w14:paraId="0E0E92D0" w14:textId="77777777" w:rsidR="00B20CAB" w:rsidRPr="00B20CAB" w:rsidRDefault="00B20CAB" w:rsidP="00B20CAB">
      <w:pPr>
        <w:jc w:val="center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  <w:lang w:val="fr-FR"/>
        </w:rPr>
        <w:t>CONTRACT INDIVIDUAL DE MUNC</w:t>
      </w:r>
      <w:r w:rsidRPr="00B20CAB">
        <w:rPr>
          <w:rFonts w:ascii="Arial" w:hAnsi="Arial" w:cs="Arial"/>
          <w:b/>
          <w:sz w:val="20"/>
        </w:rPr>
        <w:t>Ă</w:t>
      </w:r>
    </w:p>
    <w:p w14:paraId="6022F330" w14:textId="77777777" w:rsidR="00B20CAB" w:rsidRPr="00B20CAB" w:rsidRDefault="00B20CAB" w:rsidP="00B20CAB">
      <w:pPr>
        <w:jc w:val="center"/>
        <w:rPr>
          <w:rFonts w:ascii="Arial" w:hAnsi="Arial" w:cs="Arial"/>
          <w:b/>
          <w:sz w:val="20"/>
        </w:rPr>
      </w:pPr>
      <w:proofErr w:type="spellStart"/>
      <w:r w:rsidRPr="00B20CAB">
        <w:rPr>
          <w:rFonts w:ascii="Arial" w:hAnsi="Arial" w:cs="Arial"/>
          <w:sz w:val="20"/>
        </w:rPr>
        <w:t>încheiat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înregistrat</w:t>
      </w:r>
      <w:proofErr w:type="spellEnd"/>
      <w:r w:rsidRPr="00B20CAB">
        <w:rPr>
          <w:rFonts w:ascii="Arial" w:hAnsi="Arial" w:cs="Arial"/>
          <w:sz w:val="20"/>
        </w:rPr>
        <w:t xml:space="preserve"> sub nr</w:t>
      </w:r>
      <w:r w:rsidRPr="00B20CAB">
        <w:rPr>
          <w:rFonts w:ascii="Arial" w:hAnsi="Arial" w:cs="Arial"/>
          <w:b/>
          <w:sz w:val="20"/>
        </w:rPr>
        <w:t>. 310/106/14.07.2025 i</w:t>
      </w:r>
      <w:r w:rsidRPr="00B20CAB">
        <w:rPr>
          <w:rFonts w:ascii="Arial" w:hAnsi="Arial" w:cs="Arial"/>
          <w:sz w:val="20"/>
        </w:rPr>
        <w:t xml:space="preserve">n </w:t>
      </w:r>
      <w:proofErr w:type="spellStart"/>
      <w:r w:rsidRPr="00B20CAB">
        <w:rPr>
          <w:rFonts w:ascii="Arial" w:hAnsi="Arial" w:cs="Arial"/>
          <w:sz w:val="20"/>
        </w:rPr>
        <w:t>registrul</w:t>
      </w:r>
      <w:proofErr w:type="spellEnd"/>
      <w:r w:rsidRPr="00B20CAB">
        <w:rPr>
          <w:rFonts w:ascii="Arial" w:hAnsi="Arial" w:cs="Arial"/>
          <w:sz w:val="20"/>
        </w:rPr>
        <w:t xml:space="preserve"> general de </w:t>
      </w:r>
      <w:proofErr w:type="spellStart"/>
      <w:r w:rsidRPr="00B20CAB">
        <w:rPr>
          <w:rFonts w:ascii="Arial" w:hAnsi="Arial" w:cs="Arial"/>
          <w:sz w:val="20"/>
        </w:rPr>
        <w:t>evidenţă</w:t>
      </w:r>
      <w:proofErr w:type="spellEnd"/>
      <w:r w:rsidRPr="00B20CAB">
        <w:rPr>
          <w:rFonts w:ascii="Arial" w:hAnsi="Arial" w:cs="Arial"/>
          <w:sz w:val="20"/>
        </w:rPr>
        <w:t xml:space="preserve"> a </w:t>
      </w:r>
      <w:proofErr w:type="spellStart"/>
      <w:r w:rsidRPr="00B20CAB">
        <w:rPr>
          <w:rFonts w:ascii="Arial" w:hAnsi="Arial" w:cs="Arial"/>
          <w:sz w:val="20"/>
        </w:rPr>
        <w:t>salariaţilor</w:t>
      </w:r>
      <w:proofErr w:type="spellEnd"/>
    </w:p>
    <w:p w14:paraId="37D874C8" w14:textId="77777777" w:rsidR="00B20CAB" w:rsidRPr="00B20CAB" w:rsidRDefault="00B20CAB" w:rsidP="00B20CAB">
      <w:pPr>
        <w:ind w:left="720"/>
        <w:jc w:val="both"/>
        <w:rPr>
          <w:rFonts w:ascii="Arial" w:hAnsi="Arial" w:cs="Arial"/>
          <w:b/>
          <w:sz w:val="20"/>
        </w:rPr>
      </w:pPr>
    </w:p>
    <w:p w14:paraId="0604F3F4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            A.  </w:t>
      </w:r>
      <w:proofErr w:type="spellStart"/>
      <w:r w:rsidRPr="00B20CAB">
        <w:rPr>
          <w:rFonts w:ascii="Arial" w:hAnsi="Arial" w:cs="Arial"/>
          <w:b/>
          <w:sz w:val="20"/>
        </w:rPr>
        <w:t>Părţile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contractului</w:t>
      </w:r>
      <w:proofErr w:type="spellEnd"/>
    </w:p>
    <w:p w14:paraId="070F7C36" w14:textId="77777777" w:rsidR="00B20CAB" w:rsidRPr="00B20CAB" w:rsidRDefault="00B20CAB" w:rsidP="00B20CAB">
      <w:pPr>
        <w:pStyle w:val="BodyTextIndent3"/>
        <w:ind w:left="0" w:firstLine="283"/>
        <w:jc w:val="both"/>
        <w:rPr>
          <w:rFonts w:ascii="Arial" w:hAnsi="Arial" w:cs="Arial"/>
          <w:sz w:val="20"/>
          <w:szCs w:val="20"/>
        </w:rPr>
      </w:pPr>
      <w:proofErr w:type="spellStart"/>
      <w:r w:rsidRPr="00B20CAB">
        <w:rPr>
          <w:rFonts w:ascii="Arial" w:hAnsi="Arial" w:cs="Arial"/>
          <w:b/>
          <w:sz w:val="20"/>
          <w:szCs w:val="20"/>
        </w:rPr>
        <w:t>Angajator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–</w:t>
      </w:r>
      <w:r w:rsidRPr="00B20CAB">
        <w:rPr>
          <w:rFonts w:ascii="Arial" w:hAnsi="Arial" w:cs="Arial"/>
          <w:b/>
          <w:sz w:val="20"/>
          <w:szCs w:val="20"/>
        </w:rPr>
        <w:t>S.C. AMARILLO COMUNICACIONES S.R.L</w:t>
      </w:r>
      <w:r w:rsidRPr="00B20CAB">
        <w:rPr>
          <w:rFonts w:ascii="Arial" w:hAnsi="Arial" w:cs="Arial"/>
          <w:sz w:val="20"/>
          <w:szCs w:val="20"/>
        </w:rPr>
        <w:t xml:space="preserve"> cu </w:t>
      </w:r>
      <w:proofErr w:type="spellStart"/>
      <w:r w:rsidRPr="00B20CAB">
        <w:rPr>
          <w:rFonts w:ascii="Arial" w:hAnsi="Arial" w:cs="Arial"/>
          <w:sz w:val="20"/>
          <w:szCs w:val="20"/>
        </w:rPr>
        <w:t>sediul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20CAB">
        <w:rPr>
          <w:rFonts w:ascii="Arial" w:hAnsi="Arial" w:cs="Arial"/>
          <w:sz w:val="20"/>
          <w:szCs w:val="20"/>
        </w:rPr>
        <w:t>in</w:t>
      </w:r>
      <w:proofErr w:type="gramEnd"/>
      <w:r w:rsidRPr="00B20CAB">
        <w:rPr>
          <w:rFonts w:ascii="Arial" w:hAnsi="Arial" w:cs="Arial"/>
          <w:sz w:val="20"/>
          <w:szCs w:val="20"/>
        </w:rPr>
        <w:t xml:space="preserve"> Sat </w:t>
      </w:r>
      <w:proofErr w:type="spellStart"/>
      <w:r w:rsidRPr="00B20CAB">
        <w:rPr>
          <w:rFonts w:ascii="Arial" w:hAnsi="Arial" w:cs="Arial"/>
          <w:sz w:val="20"/>
          <w:szCs w:val="20"/>
        </w:rPr>
        <w:t>Carcea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  <w:szCs w:val="20"/>
        </w:rPr>
        <w:t>Comuna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Carcea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, Str. </w:t>
      </w:r>
      <w:proofErr w:type="spellStart"/>
      <w:r w:rsidRPr="00B20CAB">
        <w:rPr>
          <w:rFonts w:ascii="Arial" w:hAnsi="Arial" w:cs="Arial"/>
          <w:sz w:val="20"/>
          <w:szCs w:val="20"/>
        </w:rPr>
        <w:t>Ciocarliei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nr. 38, </w:t>
      </w:r>
      <w:proofErr w:type="spellStart"/>
      <w:r w:rsidRPr="00B20CAB">
        <w:rPr>
          <w:rFonts w:ascii="Arial" w:hAnsi="Arial" w:cs="Arial"/>
          <w:sz w:val="20"/>
          <w:szCs w:val="20"/>
        </w:rPr>
        <w:t>Judetul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Dolj, </w:t>
      </w:r>
      <w:proofErr w:type="spellStart"/>
      <w:r w:rsidRPr="00B20CAB">
        <w:rPr>
          <w:rFonts w:ascii="Arial" w:hAnsi="Arial" w:cs="Arial"/>
          <w:sz w:val="20"/>
          <w:szCs w:val="20"/>
        </w:rPr>
        <w:t>inregistrata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  <w:szCs w:val="20"/>
        </w:rPr>
        <w:t>Oficiul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Registrului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Comertului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de pe </w:t>
      </w:r>
      <w:proofErr w:type="spellStart"/>
      <w:r w:rsidRPr="00B20CAB">
        <w:rPr>
          <w:rFonts w:ascii="Arial" w:hAnsi="Arial" w:cs="Arial"/>
          <w:sz w:val="20"/>
          <w:szCs w:val="20"/>
        </w:rPr>
        <w:t>langa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Tribunalul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Dolj sub nr. J2017002842167, CIF RO38468409, </w:t>
      </w:r>
      <w:proofErr w:type="spellStart"/>
      <w:r w:rsidRPr="00B20CAB">
        <w:rPr>
          <w:rFonts w:ascii="Arial" w:hAnsi="Arial" w:cs="Arial"/>
          <w:sz w:val="20"/>
          <w:szCs w:val="20"/>
        </w:rPr>
        <w:t>telefon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0251/417621, </w:t>
      </w:r>
      <w:proofErr w:type="spellStart"/>
      <w:r w:rsidRPr="00B20CAB">
        <w:rPr>
          <w:rFonts w:ascii="Arial" w:hAnsi="Arial" w:cs="Arial"/>
          <w:sz w:val="20"/>
          <w:szCs w:val="20"/>
        </w:rPr>
        <w:t>reprezentata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legal </w:t>
      </w:r>
      <w:proofErr w:type="spellStart"/>
      <w:r w:rsidRPr="00B20CAB">
        <w:rPr>
          <w:rFonts w:ascii="Arial" w:hAnsi="Arial" w:cs="Arial"/>
          <w:sz w:val="20"/>
          <w:szCs w:val="20"/>
        </w:rPr>
        <w:t>prin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d-</w:t>
      </w:r>
      <w:proofErr w:type="spellStart"/>
      <w:r w:rsidRPr="00B20CAB">
        <w:rPr>
          <w:rFonts w:ascii="Arial" w:hAnsi="Arial" w:cs="Arial"/>
          <w:sz w:val="20"/>
          <w:szCs w:val="20"/>
        </w:rPr>
        <w:t>na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Pruna </w:t>
      </w:r>
      <w:proofErr w:type="spellStart"/>
      <w:r w:rsidRPr="00B20CAB">
        <w:rPr>
          <w:rFonts w:ascii="Arial" w:hAnsi="Arial" w:cs="Arial"/>
          <w:sz w:val="20"/>
          <w:szCs w:val="20"/>
        </w:rPr>
        <w:t>Fanuta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, in </w:t>
      </w:r>
      <w:proofErr w:type="spellStart"/>
      <w:r w:rsidRPr="00B20CAB">
        <w:rPr>
          <w:rFonts w:ascii="Arial" w:hAnsi="Arial" w:cs="Arial"/>
          <w:sz w:val="20"/>
          <w:szCs w:val="20"/>
        </w:rPr>
        <w:t>calitate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de Administrator </w:t>
      </w:r>
      <w:proofErr w:type="spellStart"/>
      <w:r w:rsidRPr="00B20CAB">
        <w:rPr>
          <w:rFonts w:ascii="Arial" w:hAnsi="Arial" w:cs="Arial"/>
          <w:sz w:val="20"/>
          <w:szCs w:val="20"/>
        </w:rPr>
        <w:t>şi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</w:p>
    <w:p w14:paraId="781CC94E" w14:textId="77777777" w:rsidR="00B20CAB" w:rsidRPr="00B20CAB" w:rsidRDefault="00B20CAB" w:rsidP="00B20CAB">
      <w:pPr>
        <w:pStyle w:val="BodyTextIndent31"/>
        <w:ind w:left="0" w:firstLine="283"/>
        <w:jc w:val="both"/>
        <w:rPr>
          <w:rFonts w:ascii="Arial" w:hAnsi="Arial" w:cs="Arial"/>
          <w:sz w:val="20"/>
          <w:szCs w:val="20"/>
        </w:rPr>
      </w:pPr>
      <w:proofErr w:type="spellStart"/>
      <w:r w:rsidRPr="00B20CAB">
        <w:rPr>
          <w:rFonts w:ascii="Arial" w:hAnsi="Arial" w:cs="Arial"/>
          <w:b/>
          <w:sz w:val="20"/>
          <w:szCs w:val="20"/>
        </w:rPr>
        <w:t>Salariata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>-</w:t>
      </w:r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b/>
          <w:bCs/>
          <w:sz w:val="20"/>
          <w:szCs w:val="20"/>
        </w:rPr>
        <w:t>dna</w:t>
      </w:r>
      <w:proofErr w:type="spellEnd"/>
      <w:r w:rsidRPr="00B20CAB">
        <w:rPr>
          <w:rFonts w:ascii="Arial" w:hAnsi="Arial" w:cs="Arial"/>
          <w:color w:val="000000"/>
          <w:sz w:val="20"/>
          <w:szCs w:val="20"/>
        </w:rPr>
        <w:t xml:space="preserve"> </w:t>
      </w:r>
      <w:r w:rsidRPr="00B20CAB">
        <w:rPr>
          <w:rFonts w:ascii="Arial" w:hAnsi="Arial" w:cs="Arial"/>
          <w:b/>
          <w:bCs/>
          <w:color w:val="000000"/>
          <w:sz w:val="20"/>
          <w:szCs w:val="20"/>
        </w:rPr>
        <w:t>ɛ</w:t>
      </w:r>
      <w:r w:rsidRPr="00B20CAB">
        <w:rPr>
          <w:rFonts w:ascii="Arial" w:hAnsi="Arial" w:cs="Arial"/>
          <w:b/>
          <w:bCs/>
          <w:sz w:val="20"/>
          <w:szCs w:val="20"/>
        </w:rPr>
        <w:t>,</w:t>
      </w:r>
      <w:r w:rsidRPr="00B20CAB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domiciliat</w:t>
      </w:r>
      <w:proofErr w:type="spellEnd"/>
      <w:r w:rsidRPr="00B20CAB">
        <w:rPr>
          <w:rFonts w:ascii="Arial" w:hAnsi="Arial" w:cs="Arial"/>
          <w:sz w:val="20"/>
          <w:szCs w:val="20"/>
        </w:rPr>
        <w:t>/</w:t>
      </w:r>
      <w:proofErr w:type="spellStart"/>
      <w:r w:rsidRPr="00B20CAB">
        <w:rPr>
          <w:rFonts w:ascii="Arial" w:hAnsi="Arial" w:cs="Arial"/>
          <w:sz w:val="20"/>
          <w:szCs w:val="20"/>
        </w:rPr>
        <w:t>domiciliata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in </w:t>
      </w:r>
      <w:r w:rsidRPr="00B20CAB">
        <w:rPr>
          <w:rStyle w:val="s2"/>
          <w:rFonts w:ascii="Arial" w:eastAsiaTheme="majorEastAsia" w:hAnsi="Arial" w:cs="Arial"/>
          <w:color w:val="000000"/>
          <w:sz w:val="20"/>
          <w:szCs w:val="20"/>
        </w:rPr>
        <w:t>ɠ,</w:t>
      </w:r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posesor</w:t>
      </w:r>
      <w:proofErr w:type="spellEnd"/>
      <w:r w:rsidRPr="00B20CAB">
        <w:rPr>
          <w:rFonts w:ascii="Arial" w:hAnsi="Arial" w:cs="Arial"/>
          <w:sz w:val="20"/>
          <w:szCs w:val="20"/>
        </w:rPr>
        <w:t>/</w:t>
      </w:r>
      <w:proofErr w:type="spellStart"/>
      <w:r w:rsidRPr="00B20CAB">
        <w:rPr>
          <w:rFonts w:ascii="Arial" w:hAnsi="Arial" w:cs="Arial"/>
          <w:sz w:val="20"/>
          <w:szCs w:val="20"/>
        </w:rPr>
        <w:t>posesoare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al/a CI SERIA </w:t>
      </w:r>
      <w:r w:rsidRPr="00B20CAB">
        <w:rPr>
          <w:rFonts w:ascii="Arial" w:hAnsi="Arial" w:cs="Arial"/>
          <w:color w:val="000000"/>
          <w:sz w:val="20"/>
          <w:szCs w:val="20"/>
        </w:rPr>
        <w:t>ɜ</w:t>
      </w:r>
      <w:r w:rsidRPr="00B20CAB">
        <w:rPr>
          <w:rFonts w:ascii="Arial" w:hAnsi="Arial" w:cs="Arial"/>
          <w:sz w:val="20"/>
          <w:szCs w:val="20"/>
        </w:rPr>
        <w:t xml:space="preserve"> NR. </w:t>
      </w:r>
      <w:r w:rsidRPr="00B20CAB">
        <w:rPr>
          <w:rFonts w:ascii="Arial" w:hAnsi="Arial" w:cs="Arial"/>
          <w:color w:val="000000"/>
          <w:sz w:val="20"/>
          <w:szCs w:val="20"/>
        </w:rPr>
        <w:t xml:space="preserve">ɝ </w:t>
      </w:r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eliberata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de </w:t>
      </w:r>
      <w:r w:rsidRPr="00B20CAB">
        <w:rPr>
          <w:rFonts w:ascii="Arial" w:hAnsi="Arial" w:cs="Arial"/>
          <w:color w:val="000000"/>
          <w:sz w:val="20"/>
          <w:szCs w:val="20"/>
        </w:rPr>
        <w:t>ɟ</w:t>
      </w:r>
      <w:r w:rsidRPr="00B20CAB">
        <w:rPr>
          <w:rFonts w:ascii="Arial" w:hAnsi="Arial" w:cs="Arial"/>
          <w:sz w:val="20"/>
          <w:szCs w:val="20"/>
        </w:rPr>
        <w:t xml:space="preserve">, la data de </w:t>
      </w:r>
      <w:r w:rsidRPr="00B20CAB">
        <w:rPr>
          <w:rFonts w:ascii="Arial" w:hAnsi="Arial" w:cs="Arial"/>
          <w:color w:val="000000"/>
          <w:sz w:val="20"/>
          <w:szCs w:val="20"/>
        </w:rPr>
        <w:t>ɣ</w:t>
      </w:r>
      <w:r w:rsidRPr="00B20CAB">
        <w:rPr>
          <w:rFonts w:ascii="Arial" w:hAnsi="Arial" w:cs="Arial"/>
          <w:sz w:val="20"/>
          <w:szCs w:val="20"/>
        </w:rPr>
        <w:t xml:space="preserve">, CNP </w:t>
      </w:r>
      <w:r w:rsidRPr="00B20CAB">
        <w:rPr>
          <w:rFonts w:ascii="Arial" w:hAnsi="Arial" w:cs="Arial"/>
          <w:color w:val="000000"/>
          <w:sz w:val="20"/>
          <w:szCs w:val="20"/>
        </w:rPr>
        <w:t>ɞ</w:t>
      </w:r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autorizatie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  <w:szCs w:val="20"/>
        </w:rPr>
        <w:t>munca</w:t>
      </w:r>
      <w:proofErr w:type="spellEnd"/>
      <w:r w:rsidRPr="00B20CAB">
        <w:rPr>
          <w:rFonts w:ascii="Arial" w:hAnsi="Arial" w:cs="Arial"/>
          <w:sz w:val="20"/>
          <w:szCs w:val="20"/>
        </w:rPr>
        <w:t>/</w:t>
      </w:r>
      <w:proofErr w:type="spellStart"/>
      <w:r w:rsidRPr="00B20CAB">
        <w:rPr>
          <w:rFonts w:ascii="Arial" w:hAnsi="Arial" w:cs="Arial"/>
          <w:sz w:val="20"/>
          <w:szCs w:val="20"/>
        </w:rPr>
        <w:t>permis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  <w:szCs w:val="20"/>
        </w:rPr>
        <w:t>sedere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in scop de </w:t>
      </w:r>
      <w:proofErr w:type="spellStart"/>
      <w:r w:rsidRPr="00B20CAB">
        <w:rPr>
          <w:rFonts w:ascii="Arial" w:hAnsi="Arial" w:cs="Arial"/>
          <w:sz w:val="20"/>
          <w:szCs w:val="20"/>
        </w:rPr>
        <w:t>munca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, seria…….nr…….., cu </w:t>
      </w:r>
      <w:proofErr w:type="spellStart"/>
      <w:r w:rsidRPr="00B20CAB">
        <w:rPr>
          <w:rFonts w:ascii="Arial" w:hAnsi="Arial" w:cs="Arial"/>
          <w:sz w:val="20"/>
          <w:szCs w:val="20"/>
        </w:rPr>
        <w:t>reședința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în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fapt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în</w:t>
      </w:r>
      <w:proofErr w:type="spellEnd"/>
      <w:r w:rsidRPr="00B20CAB">
        <w:rPr>
          <w:rFonts w:ascii="Arial" w:hAnsi="Arial" w:cs="Arial"/>
          <w:sz w:val="20"/>
          <w:szCs w:val="20"/>
        </w:rPr>
        <w:t>: ………………… …………………………………………………………………………………………………………………………………………………………..Adresa mail …..…………………………………………………………….…………………………….</w:t>
      </w:r>
    </w:p>
    <w:p w14:paraId="03639D31" w14:textId="77777777" w:rsidR="00B20CAB" w:rsidRPr="00B20CAB" w:rsidRDefault="00B20CAB" w:rsidP="00B20CAB">
      <w:pPr>
        <w:pStyle w:val="BodyTextIndent31"/>
        <w:ind w:left="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B20CAB">
        <w:rPr>
          <w:rFonts w:ascii="Arial" w:hAnsi="Arial" w:cs="Arial"/>
          <w:sz w:val="20"/>
          <w:szCs w:val="20"/>
        </w:rPr>
        <w:t>telefon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B20CAB">
        <w:rPr>
          <w:rFonts w:ascii="Arial" w:hAnsi="Arial" w:cs="Arial"/>
          <w:sz w:val="20"/>
          <w:szCs w:val="20"/>
        </w:rPr>
        <w:t xml:space="preserve"> </w:t>
      </w:r>
      <w:r w:rsidRPr="00B20CAB">
        <w:rPr>
          <w:rFonts w:ascii="Arial" w:hAnsi="Arial" w:cs="Arial"/>
          <w:color w:val="000000"/>
          <w:sz w:val="20"/>
          <w:szCs w:val="20"/>
        </w:rPr>
        <w:t xml:space="preserve">ɕ </w:t>
      </w:r>
    </w:p>
    <w:p w14:paraId="1F920AD6" w14:textId="77777777" w:rsidR="00B20CAB" w:rsidRPr="00B20CAB" w:rsidRDefault="00B20CAB" w:rsidP="00B20CAB">
      <w:pPr>
        <w:pStyle w:val="BodyTextIndent31"/>
        <w:ind w:left="0"/>
        <w:jc w:val="both"/>
        <w:rPr>
          <w:rFonts w:ascii="Arial" w:hAnsi="Arial" w:cs="Arial"/>
          <w:sz w:val="20"/>
          <w:szCs w:val="20"/>
        </w:rPr>
      </w:pPr>
      <w:r w:rsidRPr="00B20CAB">
        <w:rPr>
          <w:rFonts w:ascii="Arial" w:hAnsi="Arial" w:cs="Arial"/>
          <w:sz w:val="20"/>
          <w:szCs w:val="20"/>
        </w:rPr>
        <w:t xml:space="preserve">am </w:t>
      </w:r>
      <w:proofErr w:type="spellStart"/>
      <w:r w:rsidRPr="00B20CAB">
        <w:rPr>
          <w:rFonts w:ascii="Arial" w:hAnsi="Arial" w:cs="Arial"/>
          <w:sz w:val="20"/>
          <w:szCs w:val="20"/>
        </w:rPr>
        <w:t>incheiat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prezentul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contract individual de </w:t>
      </w:r>
      <w:proofErr w:type="spellStart"/>
      <w:r w:rsidRPr="00B20CAB">
        <w:rPr>
          <w:rFonts w:ascii="Arial" w:hAnsi="Arial" w:cs="Arial"/>
          <w:sz w:val="20"/>
          <w:szCs w:val="20"/>
        </w:rPr>
        <w:t>muncă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în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următoarele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condiţii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asupra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cărora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am </w:t>
      </w:r>
      <w:proofErr w:type="spellStart"/>
      <w:r w:rsidRPr="00B20CAB">
        <w:rPr>
          <w:rFonts w:ascii="Arial" w:hAnsi="Arial" w:cs="Arial"/>
          <w:sz w:val="20"/>
          <w:szCs w:val="20"/>
        </w:rPr>
        <w:t>convenit</w:t>
      </w:r>
      <w:proofErr w:type="spellEnd"/>
      <w:r w:rsidRPr="00B20CAB">
        <w:rPr>
          <w:rFonts w:ascii="Arial" w:hAnsi="Arial" w:cs="Arial"/>
          <w:sz w:val="20"/>
          <w:szCs w:val="20"/>
        </w:rPr>
        <w:t>:</w:t>
      </w:r>
    </w:p>
    <w:p w14:paraId="40B689C3" w14:textId="77777777" w:rsidR="00B20CAB" w:rsidRPr="00B20CAB" w:rsidRDefault="00B20CAB" w:rsidP="00B20CAB">
      <w:pPr>
        <w:pStyle w:val="Heading1"/>
        <w:tabs>
          <w:tab w:val="left" w:pos="1080"/>
        </w:tabs>
        <w:ind w:left="360"/>
        <w:jc w:val="both"/>
        <w:rPr>
          <w:rFonts w:ascii="Arial" w:hAnsi="Arial" w:cs="Arial"/>
          <w:sz w:val="20"/>
          <w:szCs w:val="20"/>
        </w:rPr>
      </w:pPr>
      <w:r w:rsidRPr="00B20CAB">
        <w:rPr>
          <w:rFonts w:ascii="Arial" w:hAnsi="Arial" w:cs="Arial"/>
          <w:sz w:val="20"/>
          <w:szCs w:val="20"/>
        </w:rPr>
        <w:t xml:space="preserve">    B.   </w:t>
      </w:r>
      <w:proofErr w:type="spellStart"/>
      <w:r w:rsidRPr="00B20CAB">
        <w:rPr>
          <w:rFonts w:ascii="Arial" w:hAnsi="Arial" w:cs="Arial"/>
          <w:sz w:val="20"/>
          <w:szCs w:val="20"/>
        </w:rPr>
        <w:t>Obiectul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contractului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B20CAB">
        <w:rPr>
          <w:rFonts w:ascii="Arial" w:hAnsi="Arial" w:cs="Arial"/>
          <w:sz w:val="20"/>
          <w:szCs w:val="20"/>
        </w:rPr>
        <w:t>prestarea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muncii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şi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plata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salariului</w:t>
      </w:r>
      <w:proofErr w:type="spellEnd"/>
      <w:r w:rsidRPr="00B20CAB">
        <w:rPr>
          <w:rFonts w:ascii="Arial" w:hAnsi="Arial" w:cs="Arial"/>
          <w:sz w:val="20"/>
          <w:szCs w:val="20"/>
        </w:rPr>
        <w:t>.</w:t>
      </w:r>
    </w:p>
    <w:p w14:paraId="35CFC566" w14:textId="77777777" w:rsidR="00B20CAB" w:rsidRPr="00B20CAB" w:rsidRDefault="00B20CAB" w:rsidP="00B20CAB">
      <w:pPr>
        <w:rPr>
          <w:rFonts w:ascii="Arial" w:hAnsi="Arial" w:cs="Arial"/>
          <w:sz w:val="20"/>
        </w:rPr>
      </w:pPr>
    </w:p>
    <w:p w14:paraId="7ED49F6F" w14:textId="77777777" w:rsidR="00B20CAB" w:rsidRPr="00B20CAB" w:rsidRDefault="00B20CAB" w:rsidP="00B20CAB">
      <w:pPr>
        <w:jc w:val="both"/>
        <w:rPr>
          <w:rFonts w:ascii="Arial" w:hAnsi="Arial" w:cs="Arial"/>
          <w:sz w:val="20"/>
          <w:lang w:val="es-MX"/>
        </w:rPr>
      </w:pPr>
      <w:r w:rsidRPr="00B20CAB">
        <w:rPr>
          <w:rFonts w:ascii="Arial" w:hAnsi="Arial" w:cs="Arial"/>
          <w:b/>
          <w:sz w:val="20"/>
        </w:rPr>
        <w:t xml:space="preserve">           C.   </w:t>
      </w:r>
      <w:proofErr w:type="spellStart"/>
      <w:r w:rsidRPr="00B20CAB">
        <w:rPr>
          <w:rFonts w:ascii="Arial" w:hAnsi="Arial" w:cs="Arial"/>
          <w:b/>
          <w:sz w:val="20"/>
        </w:rPr>
        <w:t>Durata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contractului</w:t>
      </w:r>
      <w:proofErr w:type="spellEnd"/>
      <w:r w:rsidRPr="00B20CAB">
        <w:rPr>
          <w:rFonts w:ascii="Arial" w:hAnsi="Arial" w:cs="Arial"/>
          <w:b/>
          <w:sz w:val="20"/>
        </w:rPr>
        <w:t xml:space="preserve">: </w:t>
      </w:r>
    </w:p>
    <w:p w14:paraId="3DF56D2B" w14:textId="77777777" w:rsidR="00B20CAB" w:rsidRPr="00B20CAB" w:rsidRDefault="00B20CAB" w:rsidP="00B20CAB">
      <w:pPr>
        <w:pStyle w:val="Standard"/>
        <w:ind w:right="15"/>
        <w:rPr>
          <w:rFonts w:ascii="Arial" w:hAnsi="Arial" w:cs="Arial"/>
          <w:sz w:val="20"/>
          <w:szCs w:val="20"/>
        </w:rPr>
      </w:pPr>
      <w:r w:rsidRPr="00B20CAB">
        <w:rPr>
          <w:rFonts w:ascii="Arial" w:hAnsi="Arial" w:cs="Arial"/>
          <w:sz w:val="20"/>
          <w:szCs w:val="20"/>
          <w:lang w:val="es-MX"/>
        </w:rPr>
        <w:t xml:space="preserve">- </w:t>
      </w:r>
      <w:r w:rsidRPr="00B20CAB">
        <w:rPr>
          <w:rFonts w:ascii="Arial" w:hAnsi="Arial" w:cs="Arial"/>
          <w:b/>
          <w:bCs/>
          <w:sz w:val="20"/>
          <w:szCs w:val="20"/>
        </w:rPr>
        <w:t>ne</w:t>
      </w:r>
      <w:r w:rsidRPr="00B20CAB">
        <w:rPr>
          <w:rFonts w:ascii="Arial" w:hAnsi="Arial" w:cs="Arial"/>
          <w:b/>
          <w:bCs/>
          <w:sz w:val="20"/>
          <w:szCs w:val="20"/>
          <w:lang w:val="es-MX"/>
        </w:rPr>
        <w:t>determinata</w:t>
      </w:r>
      <w:r w:rsidRPr="00B20CAB">
        <w:rPr>
          <w:rFonts w:ascii="Arial" w:hAnsi="Arial" w:cs="Arial"/>
          <w:sz w:val="20"/>
          <w:szCs w:val="20"/>
          <w:lang w:val="es-MX"/>
        </w:rPr>
        <w:t xml:space="preserve">, </w:t>
      </w:r>
      <w:proofErr w:type="spellStart"/>
      <w:r w:rsidRPr="00B20CAB">
        <w:rPr>
          <w:rFonts w:ascii="Arial" w:hAnsi="Arial" w:cs="Arial"/>
          <w:sz w:val="20"/>
          <w:szCs w:val="20"/>
        </w:rPr>
        <w:t>incepand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cu </w:t>
      </w:r>
      <w:r w:rsidRPr="00B20CAB">
        <w:rPr>
          <w:rFonts w:ascii="Arial" w:hAnsi="Arial" w:cs="Arial"/>
          <w:sz w:val="20"/>
          <w:szCs w:val="20"/>
          <w:lang w:val="es-MX"/>
        </w:rPr>
        <w:t xml:space="preserve"> data de </w:t>
      </w:r>
      <w:r w:rsidRPr="00B20CAB">
        <w:rPr>
          <w:rFonts w:ascii="Arial" w:hAnsi="Arial" w:cs="Arial"/>
          <w:sz w:val="20"/>
          <w:szCs w:val="20"/>
        </w:rPr>
        <w:t>ɐ;</w:t>
      </w:r>
    </w:p>
    <w:p w14:paraId="0B69F09A" w14:textId="77777777" w:rsidR="00B20CAB" w:rsidRPr="00B20CAB" w:rsidRDefault="00B20CAB" w:rsidP="00B20CAB">
      <w:pPr>
        <w:pStyle w:val="Standard"/>
        <w:ind w:left="708" w:right="327"/>
        <w:rPr>
          <w:rFonts w:ascii="Arial" w:hAnsi="Arial" w:cs="Arial"/>
          <w:sz w:val="20"/>
          <w:szCs w:val="20"/>
        </w:rPr>
      </w:pPr>
      <w:r w:rsidRPr="00B20CAB">
        <w:rPr>
          <w:rFonts w:ascii="Arial" w:hAnsi="Arial" w:cs="Arial"/>
          <w:sz w:val="20"/>
          <w:szCs w:val="20"/>
        </w:rPr>
        <w:t xml:space="preserve"> D. </w:t>
      </w:r>
      <w:proofErr w:type="spellStart"/>
      <w:r w:rsidRPr="00B20CAB">
        <w:rPr>
          <w:rFonts w:ascii="Arial" w:hAnsi="Arial" w:cs="Arial"/>
          <w:sz w:val="20"/>
          <w:szCs w:val="20"/>
        </w:rPr>
        <w:t>Perioada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  <w:szCs w:val="20"/>
        </w:rPr>
        <w:t>probă</w:t>
      </w:r>
      <w:proofErr w:type="spellEnd"/>
      <w:r w:rsidRPr="00B20CAB">
        <w:rPr>
          <w:rFonts w:ascii="Arial" w:hAnsi="Arial" w:cs="Arial"/>
          <w:sz w:val="20"/>
          <w:szCs w:val="20"/>
        </w:rPr>
        <w:t>:</w:t>
      </w:r>
    </w:p>
    <w:p w14:paraId="7A3FFF96" w14:textId="77777777" w:rsidR="00B20CAB" w:rsidRPr="00B20CAB" w:rsidRDefault="00B20CAB" w:rsidP="00B20CAB">
      <w:pPr>
        <w:ind w:left="720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</w:rPr>
        <w:t xml:space="preserve">a) </w:t>
      </w:r>
      <w:proofErr w:type="spellStart"/>
      <w:r w:rsidRPr="00B20CAB">
        <w:rPr>
          <w:rFonts w:ascii="Arial" w:hAnsi="Arial" w:cs="Arial"/>
          <w:sz w:val="20"/>
        </w:rPr>
        <w:t>perioada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probă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este</w:t>
      </w:r>
      <w:proofErr w:type="spellEnd"/>
      <w:r w:rsidRPr="00B20CAB">
        <w:rPr>
          <w:rFonts w:ascii="Arial" w:hAnsi="Arial" w:cs="Arial"/>
          <w:sz w:val="20"/>
        </w:rPr>
        <w:t xml:space="preserve"> de cel </w:t>
      </w:r>
      <w:proofErr w:type="spellStart"/>
      <w:r w:rsidRPr="00B20CAB">
        <w:rPr>
          <w:rFonts w:ascii="Arial" w:hAnsi="Arial" w:cs="Arial"/>
          <w:sz w:val="20"/>
        </w:rPr>
        <w:t>mult</w:t>
      </w:r>
      <w:proofErr w:type="spellEnd"/>
      <w:r w:rsidRPr="00B20CAB">
        <w:rPr>
          <w:rFonts w:ascii="Arial" w:hAnsi="Arial" w:cs="Arial"/>
          <w:sz w:val="20"/>
        </w:rPr>
        <w:t xml:space="preserve"> 90 de </w:t>
      </w:r>
      <w:proofErr w:type="spellStart"/>
      <w:r w:rsidRPr="00B20CAB">
        <w:rPr>
          <w:rFonts w:ascii="Arial" w:hAnsi="Arial" w:cs="Arial"/>
          <w:sz w:val="20"/>
        </w:rPr>
        <w:t>zile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calendaristice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043D0DD0" w14:textId="77777777" w:rsidR="00B20CAB" w:rsidRPr="00B20CAB" w:rsidRDefault="00B20CAB" w:rsidP="00B20CAB">
      <w:pPr>
        <w:ind w:left="72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D. </w:t>
      </w:r>
      <w:proofErr w:type="spellStart"/>
      <w:r w:rsidRPr="00B20CAB">
        <w:rPr>
          <w:rFonts w:ascii="Arial" w:hAnsi="Arial" w:cs="Arial"/>
          <w:b/>
          <w:sz w:val="20"/>
        </w:rPr>
        <w:t>Locul</w:t>
      </w:r>
      <w:proofErr w:type="spellEnd"/>
      <w:r w:rsidRPr="00B20CAB">
        <w:rPr>
          <w:rFonts w:ascii="Arial" w:hAnsi="Arial" w:cs="Arial"/>
          <w:b/>
          <w:sz w:val="20"/>
        </w:rPr>
        <w:t xml:space="preserve"> de </w:t>
      </w:r>
      <w:proofErr w:type="spellStart"/>
      <w:r w:rsidRPr="00B20CAB">
        <w:rPr>
          <w:rFonts w:ascii="Arial" w:hAnsi="Arial" w:cs="Arial"/>
          <w:b/>
          <w:sz w:val="20"/>
        </w:rPr>
        <w:t>muncă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</w:p>
    <w:p w14:paraId="3547A2D4" w14:textId="77777777" w:rsidR="00B20CAB" w:rsidRPr="00B20CAB" w:rsidRDefault="00B20CAB" w:rsidP="00B20CAB">
      <w:pPr>
        <w:pStyle w:val="BodyText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1.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Activitatea</w:t>
      </w:r>
      <w:proofErr w:type="spellEnd"/>
      <w:r w:rsidRPr="00B20CAB">
        <w:rPr>
          <w:rFonts w:ascii="Arial" w:hAnsi="Arial" w:cs="Arial"/>
          <w:sz w:val="20"/>
        </w:rPr>
        <w:t xml:space="preserve"> se </w:t>
      </w:r>
      <w:proofErr w:type="spellStart"/>
      <w:r w:rsidRPr="00B20CAB">
        <w:rPr>
          <w:rFonts w:ascii="Arial" w:hAnsi="Arial" w:cs="Arial"/>
          <w:sz w:val="20"/>
        </w:rPr>
        <w:t>desfăşoară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  <w:lang w:val="fr-FR"/>
        </w:rPr>
        <w:t>punctul</w:t>
      </w:r>
      <w:proofErr w:type="spellEnd"/>
      <w:r w:rsidRPr="00B20CAB">
        <w:rPr>
          <w:rFonts w:ascii="Arial" w:hAnsi="Arial" w:cs="Arial"/>
          <w:sz w:val="20"/>
          <w:lang w:val="fr-FR"/>
        </w:rPr>
        <w:t xml:space="preserve"> de </w:t>
      </w:r>
      <w:proofErr w:type="spellStart"/>
      <w:r w:rsidRPr="00B20CAB">
        <w:rPr>
          <w:rFonts w:ascii="Arial" w:hAnsi="Arial" w:cs="Arial"/>
          <w:sz w:val="20"/>
          <w:lang w:val="fr-FR"/>
        </w:rPr>
        <w:t>lucru</w:t>
      </w:r>
      <w:proofErr w:type="spellEnd"/>
      <w:r w:rsidRPr="00B20CAB">
        <w:rPr>
          <w:rFonts w:ascii="Arial" w:hAnsi="Arial" w:cs="Arial"/>
          <w:sz w:val="20"/>
          <w:lang w:val="fr-FR"/>
        </w:rPr>
        <w:t xml:space="preserve"> al </w:t>
      </w:r>
      <w:proofErr w:type="spellStart"/>
      <w:r w:rsidRPr="00B20CAB">
        <w:rPr>
          <w:rFonts w:ascii="Arial" w:hAnsi="Arial" w:cs="Arial"/>
          <w:sz w:val="20"/>
          <w:lang w:val="fr-FR"/>
        </w:rPr>
        <w:t>societatii</w:t>
      </w:r>
      <w:proofErr w:type="spellEnd"/>
      <w:r w:rsidRPr="00B20CAB">
        <w:rPr>
          <w:rFonts w:ascii="Arial" w:hAnsi="Arial" w:cs="Arial"/>
          <w:sz w:val="20"/>
          <w:lang w:val="fr-FR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fr-FR"/>
        </w:rPr>
        <w:t>din</w:t>
      </w:r>
      <w:proofErr w:type="spellEnd"/>
      <w:r w:rsidRPr="00B20CAB">
        <w:rPr>
          <w:rFonts w:ascii="Arial" w:hAnsi="Arial" w:cs="Arial"/>
          <w:sz w:val="20"/>
          <w:lang w:val="fr-FR"/>
        </w:rPr>
        <w:t xml:space="preserve"> </w:t>
      </w:r>
      <w:r w:rsidRPr="00B20CAB">
        <w:rPr>
          <w:rFonts w:ascii="Arial" w:hAnsi="Arial" w:cs="Arial"/>
          <w:color w:val="000000"/>
          <w:sz w:val="20"/>
        </w:rPr>
        <w:t>ɘ</w:t>
      </w:r>
    </w:p>
    <w:p w14:paraId="183E76AF" w14:textId="77777777" w:rsidR="00B20CAB" w:rsidRPr="00B20CAB" w:rsidRDefault="00B20CAB" w:rsidP="00B20CAB">
      <w:pPr>
        <w:ind w:left="360" w:firstLine="348"/>
        <w:jc w:val="both"/>
        <w:rPr>
          <w:rFonts w:ascii="Arial" w:hAnsi="Arial" w:cs="Arial"/>
          <w:b/>
          <w:sz w:val="20"/>
        </w:rPr>
      </w:pPr>
    </w:p>
    <w:p w14:paraId="2F5BDEFB" w14:textId="77777777" w:rsidR="00B20CAB" w:rsidRPr="00B20CAB" w:rsidRDefault="00B20CAB" w:rsidP="00B20CAB">
      <w:pPr>
        <w:ind w:left="360" w:firstLine="348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 xml:space="preserve">E. </w:t>
      </w:r>
      <w:proofErr w:type="spellStart"/>
      <w:r w:rsidRPr="00B20CAB">
        <w:rPr>
          <w:rFonts w:ascii="Arial" w:hAnsi="Arial" w:cs="Arial"/>
          <w:b/>
          <w:sz w:val="20"/>
        </w:rPr>
        <w:t>Felul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muncii</w:t>
      </w:r>
      <w:proofErr w:type="spellEnd"/>
    </w:p>
    <w:p w14:paraId="728620FE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  <w:proofErr w:type="spellStart"/>
      <w:r w:rsidRPr="00B20CAB">
        <w:rPr>
          <w:rFonts w:ascii="Arial" w:hAnsi="Arial" w:cs="Arial"/>
          <w:sz w:val="20"/>
        </w:rPr>
        <w:t>Funcţia</w:t>
      </w:r>
      <w:proofErr w:type="spellEnd"/>
      <w:r w:rsidRPr="00B20CAB">
        <w:rPr>
          <w:rFonts w:ascii="Arial" w:hAnsi="Arial" w:cs="Arial"/>
          <w:sz w:val="20"/>
        </w:rPr>
        <w:t>/</w:t>
      </w:r>
      <w:proofErr w:type="spellStart"/>
      <w:r w:rsidRPr="00B20CAB">
        <w:rPr>
          <w:rFonts w:ascii="Arial" w:hAnsi="Arial" w:cs="Arial"/>
          <w:sz w:val="20"/>
        </w:rPr>
        <w:t>meseria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b/>
          <w:sz w:val="20"/>
        </w:rPr>
        <w:t>vanzatoare</w:t>
      </w:r>
      <w:proofErr w:type="spellEnd"/>
      <w:r w:rsidRPr="00B20CAB">
        <w:rPr>
          <w:rFonts w:ascii="Arial" w:hAnsi="Arial" w:cs="Arial"/>
          <w:b/>
          <w:sz w:val="20"/>
        </w:rPr>
        <w:t xml:space="preserve"> (522101) </w:t>
      </w:r>
      <w:r w:rsidRPr="00B20CAB">
        <w:rPr>
          <w:rFonts w:ascii="Arial" w:hAnsi="Arial" w:cs="Arial"/>
          <w:sz w:val="20"/>
        </w:rPr>
        <w:t xml:space="preserve">conform </w:t>
      </w:r>
      <w:proofErr w:type="spellStart"/>
      <w:r w:rsidRPr="00B20CAB">
        <w:rPr>
          <w:rFonts w:ascii="Arial" w:hAnsi="Arial" w:cs="Arial"/>
          <w:sz w:val="20"/>
        </w:rPr>
        <w:t>clasificării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ocupaţiilor</w:t>
      </w:r>
      <w:proofErr w:type="spellEnd"/>
      <w:r w:rsidRPr="00B20CAB">
        <w:rPr>
          <w:rFonts w:ascii="Arial" w:hAnsi="Arial" w:cs="Arial"/>
          <w:sz w:val="20"/>
        </w:rPr>
        <w:t xml:space="preserve"> din </w:t>
      </w:r>
      <w:proofErr w:type="spellStart"/>
      <w:proofErr w:type="gramStart"/>
      <w:r w:rsidRPr="00B20CAB">
        <w:rPr>
          <w:rFonts w:ascii="Arial" w:hAnsi="Arial" w:cs="Arial"/>
          <w:sz w:val="20"/>
        </w:rPr>
        <w:t>România</w:t>
      </w:r>
      <w:proofErr w:type="spellEnd"/>
      <w:r w:rsidRPr="00B20CAB">
        <w:rPr>
          <w:rFonts w:ascii="Arial" w:hAnsi="Arial" w:cs="Arial"/>
          <w:sz w:val="20"/>
        </w:rPr>
        <w:t xml:space="preserve"> .</w:t>
      </w:r>
      <w:proofErr w:type="gramEnd"/>
    </w:p>
    <w:p w14:paraId="1EAC9A00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</w:p>
    <w:p w14:paraId="5E9CB0DD" w14:textId="77777777" w:rsidR="00B20CAB" w:rsidRPr="00B20CAB" w:rsidRDefault="00B20CAB" w:rsidP="00B20CAB">
      <w:pPr>
        <w:ind w:left="360" w:firstLine="348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 xml:space="preserve">F. </w:t>
      </w:r>
      <w:proofErr w:type="spellStart"/>
      <w:r w:rsidRPr="00B20CAB">
        <w:rPr>
          <w:rFonts w:ascii="Arial" w:hAnsi="Arial" w:cs="Arial"/>
          <w:b/>
          <w:sz w:val="20"/>
        </w:rPr>
        <w:t>Atribuţiile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postului</w:t>
      </w:r>
      <w:proofErr w:type="spellEnd"/>
    </w:p>
    <w:p w14:paraId="3C39F756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</w:rPr>
        <w:t xml:space="preserve">       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Atribuțiile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postului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sunt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prevăzute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în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fișa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postului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,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anexă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la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contractul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individual de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muncă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, cu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excepția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microîntreprinderilor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cu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până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la 9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salariați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>, definite la </w:t>
      </w:r>
      <w:hyperlink r:id="rId7" w:history="1">
        <w:r w:rsidRPr="00B20CAB">
          <w:rPr>
            <w:rStyle w:val="Hyperlink"/>
            <w:rFonts w:ascii="Arial" w:hAnsi="Arial" w:cs="Arial"/>
            <w:sz w:val="20"/>
            <w:shd w:val="clear" w:color="auto" w:fill="FFFFFF"/>
          </w:rPr>
          <w:t xml:space="preserve">art. 4 </w:t>
        </w:r>
        <w:proofErr w:type="spellStart"/>
        <w:r w:rsidRPr="00B20CAB">
          <w:rPr>
            <w:rStyle w:val="Hyperlink"/>
            <w:rFonts w:ascii="Arial" w:hAnsi="Arial" w:cs="Arial"/>
            <w:sz w:val="20"/>
            <w:shd w:val="clear" w:color="auto" w:fill="FFFFFF"/>
          </w:rPr>
          <w:t>alin</w:t>
        </w:r>
        <w:proofErr w:type="spellEnd"/>
        <w:r w:rsidRPr="00B20CAB">
          <w:rPr>
            <w:rStyle w:val="Hyperlink"/>
            <w:rFonts w:ascii="Arial" w:hAnsi="Arial" w:cs="Arial"/>
            <w:sz w:val="20"/>
            <w:shd w:val="clear" w:color="auto" w:fill="FFFFFF"/>
          </w:rPr>
          <w:t xml:space="preserve">. (1) lit. a) din </w:t>
        </w:r>
        <w:proofErr w:type="spellStart"/>
        <w:r w:rsidRPr="00B20CAB">
          <w:rPr>
            <w:rStyle w:val="Hyperlink"/>
            <w:rFonts w:ascii="Arial" w:hAnsi="Arial" w:cs="Arial"/>
            <w:sz w:val="20"/>
            <w:shd w:val="clear" w:color="auto" w:fill="FFFFFF"/>
          </w:rPr>
          <w:t>Legea</w:t>
        </w:r>
        <w:proofErr w:type="spellEnd"/>
        <w:r w:rsidRPr="00B20CAB">
          <w:rPr>
            <w:rStyle w:val="Hyperlink"/>
            <w:rFonts w:ascii="Arial" w:hAnsi="Arial" w:cs="Arial"/>
            <w:sz w:val="20"/>
            <w:shd w:val="clear" w:color="auto" w:fill="FFFFFF"/>
          </w:rPr>
          <w:t xml:space="preserve"> nr. 346/2004</w:t>
        </w:r>
      </w:hyperlink>
      <w:r w:rsidRPr="00B20CAB">
        <w:rPr>
          <w:rStyle w:val="spar"/>
          <w:rFonts w:ascii="Arial" w:hAnsi="Arial" w:cs="Arial"/>
          <w:sz w:val="20"/>
          <w:shd w:val="clear" w:color="auto" w:fill="FFFFFF"/>
        </w:rPr>
        <w:t> 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privind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stimularea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înființării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și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dezvoltării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întreprinderilor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mici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și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mijlocii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, cu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modificările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și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completările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ulterioare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, care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vor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completa o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scurtă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caracterizare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>/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descriere</w:t>
      </w:r>
      <w:proofErr w:type="spell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gram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a</w:t>
      </w:r>
      <w:proofErr w:type="gramEnd"/>
      <w:r w:rsidRPr="00B20CAB">
        <w:rPr>
          <w:rStyle w:val="spar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par"/>
          <w:rFonts w:ascii="Arial" w:hAnsi="Arial" w:cs="Arial"/>
          <w:sz w:val="20"/>
          <w:shd w:val="clear" w:color="auto" w:fill="FFFFFF"/>
        </w:rPr>
        <w:t>activității</w:t>
      </w:r>
      <w:proofErr w:type="spellEnd"/>
    </w:p>
    <w:p w14:paraId="16D26B0C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</w:p>
    <w:p w14:paraId="216165CE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 xml:space="preserve">      F1.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Criteriile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evaluare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gramStart"/>
      <w:r w:rsidRPr="00B20CAB">
        <w:rPr>
          <w:rFonts w:ascii="Arial" w:hAnsi="Arial" w:cs="Arial"/>
          <w:sz w:val="20"/>
        </w:rPr>
        <w:t>a</w:t>
      </w:r>
      <w:proofErr w:type="gram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activitatii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profesionale</w:t>
      </w:r>
      <w:proofErr w:type="spellEnd"/>
      <w:r w:rsidRPr="00B20CAB">
        <w:rPr>
          <w:rFonts w:ascii="Arial" w:hAnsi="Arial" w:cs="Arial"/>
          <w:sz w:val="20"/>
        </w:rPr>
        <w:t xml:space="preserve"> a </w:t>
      </w:r>
      <w:proofErr w:type="spellStart"/>
      <w:proofErr w:type="gramStart"/>
      <w:r w:rsidRPr="00B20CAB">
        <w:rPr>
          <w:rFonts w:ascii="Arial" w:hAnsi="Arial" w:cs="Arial"/>
          <w:sz w:val="20"/>
        </w:rPr>
        <w:t>salariatului</w:t>
      </w:r>
      <w:proofErr w:type="spellEnd"/>
      <w:r w:rsidRPr="00B20CAB">
        <w:rPr>
          <w:rFonts w:ascii="Arial" w:hAnsi="Arial" w:cs="Arial"/>
          <w:sz w:val="20"/>
        </w:rPr>
        <w:t xml:space="preserve">  </w:t>
      </w:r>
      <w:proofErr w:type="spellStart"/>
      <w:r w:rsidRPr="00B20CAB">
        <w:rPr>
          <w:rFonts w:ascii="Arial" w:hAnsi="Arial" w:cs="Arial"/>
          <w:sz w:val="20"/>
        </w:rPr>
        <w:t>aplicabile</w:t>
      </w:r>
      <w:proofErr w:type="spellEnd"/>
      <w:proofErr w:type="gram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nivelul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angajatorului</w:t>
      </w:r>
      <w:proofErr w:type="spellEnd"/>
      <w:r w:rsidRPr="00B20CAB">
        <w:rPr>
          <w:rFonts w:ascii="Arial" w:hAnsi="Arial" w:cs="Arial"/>
          <w:sz w:val="20"/>
        </w:rPr>
        <w:t xml:space="preserve"> se </w:t>
      </w:r>
      <w:proofErr w:type="spellStart"/>
      <w:r w:rsidRPr="00B20CAB">
        <w:rPr>
          <w:rFonts w:ascii="Arial" w:hAnsi="Arial" w:cs="Arial"/>
          <w:sz w:val="20"/>
        </w:rPr>
        <w:t>regasesc</w:t>
      </w:r>
      <w:proofErr w:type="spellEnd"/>
      <w:r w:rsidRPr="00B20CAB">
        <w:rPr>
          <w:rFonts w:ascii="Arial" w:hAnsi="Arial" w:cs="Arial"/>
          <w:sz w:val="20"/>
        </w:rPr>
        <w:t xml:space="preserve"> in </w:t>
      </w:r>
      <w:proofErr w:type="spellStart"/>
      <w:r w:rsidRPr="00B20CAB">
        <w:rPr>
          <w:rFonts w:ascii="Arial" w:hAnsi="Arial" w:cs="Arial"/>
          <w:sz w:val="20"/>
        </w:rPr>
        <w:t>Regulamentul</w:t>
      </w:r>
      <w:proofErr w:type="spellEnd"/>
      <w:r w:rsidRPr="00B20CAB">
        <w:rPr>
          <w:rFonts w:ascii="Arial" w:hAnsi="Arial" w:cs="Arial"/>
          <w:sz w:val="20"/>
        </w:rPr>
        <w:t xml:space="preserve"> Intern </w:t>
      </w:r>
      <w:proofErr w:type="spellStart"/>
      <w:r w:rsidRPr="00B20CAB">
        <w:rPr>
          <w:rFonts w:ascii="Arial" w:hAnsi="Arial" w:cs="Arial"/>
          <w:sz w:val="20"/>
        </w:rPr>
        <w:t>intocmit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angajator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si</w:t>
      </w:r>
      <w:proofErr w:type="spellEnd"/>
      <w:r w:rsidRPr="00B20CAB">
        <w:rPr>
          <w:rFonts w:ascii="Arial" w:hAnsi="Arial" w:cs="Arial"/>
          <w:sz w:val="20"/>
        </w:rPr>
        <w:t xml:space="preserve"> in </w:t>
      </w:r>
      <w:proofErr w:type="spellStart"/>
      <w:r w:rsidRPr="00B20CAB">
        <w:rPr>
          <w:rFonts w:ascii="Arial" w:hAnsi="Arial" w:cs="Arial"/>
          <w:sz w:val="20"/>
        </w:rPr>
        <w:t>Anexa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prezentul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gramStart"/>
      <w:r w:rsidRPr="00B20CAB">
        <w:rPr>
          <w:rFonts w:ascii="Arial" w:hAnsi="Arial" w:cs="Arial"/>
          <w:sz w:val="20"/>
        </w:rPr>
        <w:t>contract .</w:t>
      </w:r>
      <w:proofErr w:type="gramEnd"/>
    </w:p>
    <w:p w14:paraId="308B5D63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sz w:val="20"/>
        </w:rPr>
        <w:t xml:space="preserve">  </w:t>
      </w:r>
    </w:p>
    <w:p w14:paraId="6D8A78BA" w14:textId="77777777" w:rsidR="00B20CAB" w:rsidRPr="00B20CAB" w:rsidRDefault="00B20CAB" w:rsidP="00B20CAB">
      <w:pPr>
        <w:ind w:left="360" w:firstLine="348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 xml:space="preserve">G. </w:t>
      </w:r>
      <w:proofErr w:type="spellStart"/>
      <w:r w:rsidRPr="00B20CAB">
        <w:rPr>
          <w:rFonts w:ascii="Arial" w:hAnsi="Arial" w:cs="Arial"/>
          <w:b/>
          <w:sz w:val="20"/>
        </w:rPr>
        <w:t>Condiţii</w:t>
      </w:r>
      <w:proofErr w:type="spellEnd"/>
      <w:r w:rsidRPr="00B20CAB">
        <w:rPr>
          <w:rFonts w:ascii="Arial" w:hAnsi="Arial" w:cs="Arial"/>
          <w:b/>
          <w:sz w:val="20"/>
        </w:rPr>
        <w:t xml:space="preserve"> de </w:t>
      </w:r>
      <w:proofErr w:type="spellStart"/>
      <w:r w:rsidRPr="00B20CAB">
        <w:rPr>
          <w:rFonts w:ascii="Arial" w:hAnsi="Arial" w:cs="Arial"/>
          <w:b/>
          <w:sz w:val="20"/>
        </w:rPr>
        <w:t>muncă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</w:p>
    <w:p w14:paraId="744668A2" w14:textId="77777777" w:rsidR="00B20CAB" w:rsidRPr="00B20CAB" w:rsidRDefault="00B20CAB" w:rsidP="00B20CAB">
      <w:pPr>
        <w:ind w:left="15" w:firstLine="348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Activitatea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prestată</w:t>
      </w:r>
      <w:proofErr w:type="spellEnd"/>
      <w:r w:rsidRPr="00B20CAB">
        <w:rPr>
          <w:rFonts w:ascii="Arial" w:hAnsi="Arial" w:cs="Arial"/>
          <w:sz w:val="20"/>
        </w:rPr>
        <w:t xml:space="preserve"> se </w:t>
      </w:r>
      <w:proofErr w:type="spellStart"/>
      <w:r w:rsidRPr="00B20CAB">
        <w:rPr>
          <w:rFonts w:ascii="Arial" w:hAnsi="Arial" w:cs="Arial"/>
          <w:sz w:val="20"/>
        </w:rPr>
        <w:t>desfăşoară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condiţii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normale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potrivit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Legii</w:t>
      </w:r>
      <w:proofErr w:type="spellEnd"/>
      <w:r w:rsidRPr="00B20CAB">
        <w:rPr>
          <w:rFonts w:ascii="Arial" w:hAnsi="Arial" w:cs="Arial"/>
          <w:sz w:val="20"/>
        </w:rPr>
        <w:t xml:space="preserve"> nr. 263/2010 </w:t>
      </w:r>
      <w:proofErr w:type="spellStart"/>
      <w:r w:rsidRPr="00B20CAB">
        <w:rPr>
          <w:rFonts w:ascii="Arial" w:hAnsi="Arial" w:cs="Arial"/>
          <w:sz w:val="20"/>
        </w:rPr>
        <w:t>privind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sistemul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unitar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pensii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publice</w:t>
      </w:r>
      <w:proofErr w:type="spellEnd"/>
      <w:r w:rsidRPr="00B20CAB">
        <w:rPr>
          <w:rFonts w:ascii="Arial" w:hAnsi="Arial" w:cs="Arial"/>
          <w:sz w:val="20"/>
        </w:rPr>
        <w:t xml:space="preserve"> cu </w:t>
      </w:r>
      <w:proofErr w:type="spellStart"/>
      <w:r w:rsidRPr="00B20CAB">
        <w:rPr>
          <w:rFonts w:ascii="Arial" w:hAnsi="Arial" w:cs="Arial"/>
          <w:sz w:val="20"/>
        </w:rPr>
        <w:t>modificarile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completarile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ulterioare</w:t>
      </w:r>
      <w:proofErr w:type="spellEnd"/>
      <w:r w:rsidRPr="00B20CAB">
        <w:rPr>
          <w:rFonts w:ascii="Arial" w:hAnsi="Arial" w:cs="Arial"/>
          <w:sz w:val="20"/>
        </w:rPr>
        <w:t xml:space="preserve"> .</w:t>
      </w:r>
      <w:proofErr w:type="gramEnd"/>
      <w:r w:rsidRPr="00B20CAB">
        <w:rPr>
          <w:rFonts w:ascii="Arial" w:hAnsi="Arial" w:cs="Arial"/>
          <w:sz w:val="20"/>
        </w:rPr>
        <w:t xml:space="preserve"> </w:t>
      </w:r>
    </w:p>
    <w:p w14:paraId="4C2912CD" w14:textId="77777777" w:rsidR="00B20CAB" w:rsidRPr="00B20CAB" w:rsidRDefault="00B20CAB" w:rsidP="00B20CAB">
      <w:pPr>
        <w:pStyle w:val="BodyText"/>
        <w:rPr>
          <w:rFonts w:ascii="Arial" w:hAnsi="Arial" w:cs="Arial"/>
          <w:sz w:val="20"/>
        </w:rPr>
      </w:pPr>
    </w:p>
    <w:p w14:paraId="5EC3175D" w14:textId="77777777" w:rsidR="00B20CAB" w:rsidRPr="00B20CAB" w:rsidRDefault="00B20CAB" w:rsidP="00B20CAB">
      <w:pPr>
        <w:ind w:left="360" w:firstLine="348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H. </w:t>
      </w:r>
      <w:proofErr w:type="spellStart"/>
      <w:r w:rsidRPr="00B20CAB">
        <w:rPr>
          <w:rFonts w:ascii="Arial" w:hAnsi="Arial" w:cs="Arial"/>
          <w:b/>
          <w:sz w:val="20"/>
        </w:rPr>
        <w:t>Durata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muncii</w:t>
      </w:r>
      <w:proofErr w:type="spellEnd"/>
    </w:p>
    <w:p w14:paraId="7D644344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1.</w:t>
      </w:r>
      <w:r w:rsidRPr="00B20CAB">
        <w:rPr>
          <w:rFonts w:ascii="Arial" w:hAnsi="Arial" w:cs="Arial"/>
          <w:sz w:val="20"/>
        </w:rPr>
        <w:t xml:space="preserve">  O norma </w:t>
      </w:r>
      <w:proofErr w:type="spellStart"/>
      <w:r w:rsidRPr="00B20CAB">
        <w:rPr>
          <w:rFonts w:ascii="Arial" w:hAnsi="Arial" w:cs="Arial"/>
          <w:sz w:val="20"/>
        </w:rPr>
        <w:t>intreaga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durata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timpului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lucru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fiind</w:t>
      </w:r>
      <w:proofErr w:type="spellEnd"/>
      <w:r w:rsidRPr="00B20CAB">
        <w:rPr>
          <w:rFonts w:ascii="Arial" w:hAnsi="Arial" w:cs="Arial"/>
          <w:sz w:val="20"/>
        </w:rPr>
        <w:t xml:space="preserve"> de 8 ore/zi</w:t>
      </w:r>
      <w:r w:rsidRPr="00B20CAB">
        <w:rPr>
          <w:rFonts w:ascii="Arial" w:hAnsi="Arial" w:cs="Arial"/>
          <w:b/>
          <w:sz w:val="20"/>
        </w:rPr>
        <w:t>, 4</w:t>
      </w:r>
      <w:r w:rsidRPr="00B20CAB">
        <w:rPr>
          <w:rFonts w:ascii="Arial" w:hAnsi="Arial" w:cs="Arial"/>
          <w:sz w:val="20"/>
        </w:rPr>
        <w:t>0</w:t>
      </w:r>
      <w:r w:rsidRPr="00B20CAB">
        <w:rPr>
          <w:rFonts w:ascii="Arial" w:hAnsi="Arial" w:cs="Arial"/>
          <w:b/>
          <w:sz w:val="20"/>
        </w:rPr>
        <w:t xml:space="preserve"> </w:t>
      </w:r>
      <w:r w:rsidRPr="00B20CAB">
        <w:rPr>
          <w:rFonts w:ascii="Arial" w:hAnsi="Arial" w:cs="Arial"/>
          <w:sz w:val="20"/>
        </w:rPr>
        <w:t>ore/</w:t>
      </w:r>
      <w:proofErr w:type="spellStart"/>
      <w:r w:rsidRPr="00B20CAB">
        <w:rPr>
          <w:rFonts w:ascii="Arial" w:hAnsi="Arial" w:cs="Arial"/>
          <w:sz w:val="20"/>
        </w:rPr>
        <w:t>săptămână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0A758AE8" w14:textId="77777777" w:rsidR="00B20CAB" w:rsidRPr="00B20CAB" w:rsidRDefault="00B20CAB" w:rsidP="00B20CAB">
      <w:pPr>
        <w:pStyle w:val="BodyText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a)</w:t>
      </w:r>
      <w:r w:rsidRPr="00B20CAB">
        <w:rPr>
          <w:rFonts w:ascii="Arial" w:hAnsi="Arial" w:cs="Arial"/>
          <w:sz w:val="20"/>
        </w:rPr>
        <w:t xml:space="preserve">  </w:t>
      </w:r>
      <w:proofErr w:type="spellStart"/>
      <w:r w:rsidRPr="00B20CAB">
        <w:rPr>
          <w:rFonts w:ascii="Arial" w:hAnsi="Arial" w:cs="Arial"/>
          <w:sz w:val="20"/>
        </w:rPr>
        <w:t>Repartizarea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programului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lucru</w:t>
      </w:r>
      <w:proofErr w:type="spellEnd"/>
      <w:r w:rsidRPr="00B20CAB">
        <w:rPr>
          <w:rFonts w:ascii="Arial" w:hAnsi="Arial" w:cs="Arial"/>
          <w:sz w:val="20"/>
        </w:rPr>
        <w:t xml:space="preserve"> se face </w:t>
      </w:r>
      <w:proofErr w:type="spellStart"/>
      <w:r w:rsidRPr="00B20CAB">
        <w:rPr>
          <w:rFonts w:ascii="Arial" w:hAnsi="Arial" w:cs="Arial"/>
          <w:sz w:val="20"/>
        </w:rPr>
        <w:t>după</w:t>
      </w:r>
      <w:proofErr w:type="spellEnd"/>
      <w:r w:rsidRPr="00B20CAB">
        <w:rPr>
          <w:rFonts w:ascii="Arial" w:hAnsi="Arial" w:cs="Arial"/>
          <w:sz w:val="20"/>
        </w:rPr>
        <w:t xml:space="preserve"> cum </w:t>
      </w:r>
      <w:proofErr w:type="spellStart"/>
      <w:r w:rsidRPr="00B20CAB">
        <w:rPr>
          <w:rFonts w:ascii="Arial" w:hAnsi="Arial" w:cs="Arial"/>
          <w:sz w:val="20"/>
        </w:rPr>
        <w:t>urmează</w:t>
      </w:r>
      <w:proofErr w:type="spellEnd"/>
      <w:r w:rsidRPr="00B20CAB">
        <w:rPr>
          <w:rFonts w:ascii="Arial" w:hAnsi="Arial" w:cs="Arial"/>
          <w:sz w:val="20"/>
        </w:rPr>
        <w:t>- 8 ore/zi</w:t>
      </w:r>
    </w:p>
    <w:p w14:paraId="5A5E9BDB" w14:textId="77777777" w:rsidR="00B20CAB" w:rsidRPr="00B20CAB" w:rsidRDefault="00B20CAB" w:rsidP="00B20CAB">
      <w:pPr>
        <w:pStyle w:val="BodyText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b)</w:t>
      </w:r>
      <w:r w:rsidRPr="00B20CAB">
        <w:rPr>
          <w:rFonts w:ascii="Arial" w:hAnsi="Arial" w:cs="Arial"/>
          <w:sz w:val="20"/>
        </w:rPr>
        <w:t xml:space="preserve">  </w:t>
      </w:r>
      <w:proofErr w:type="spellStart"/>
      <w:r w:rsidRPr="00B20CAB">
        <w:rPr>
          <w:rFonts w:ascii="Arial" w:hAnsi="Arial" w:cs="Arial"/>
          <w:sz w:val="20"/>
        </w:rPr>
        <w:t>Programul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lucru</w:t>
      </w:r>
      <w:proofErr w:type="spellEnd"/>
      <w:r w:rsidRPr="00B20CAB">
        <w:rPr>
          <w:rFonts w:ascii="Arial" w:hAnsi="Arial" w:cs="Arial"/>
          <w:sz w:val="20"/>
        </w:rPr>
        <w:t xml:space="preserve"> se </w:t>
      </w:r>
      <w:proofErr w:type="spellStart"/>
      <w:r w:rsidRPr="00B20CAB">
        <w:rPr>
          <w:rFonts w:ascii="Arial" w:hAnsi="Arial" w:cs="Arial"/>
          <w:sz w:val="20"/>
        </w:rPr>
        <w:t>poate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modifica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condiţiile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regulamentului</w:t>
      </w:r>
      <w:proofErr w:type="spellEnd"/>
      <w:r w:rsidRPr="00B20CAB">
        <w:rPr>
          <w:rFonts w:ascii="Arial" w:hAnsi="Arial" w:cs="Arial"/>
          <w:sz w:val="20"/>
        </w:rPr>
        <w:t xml:space="preserve"> intern/</w:t>
      </w:r>
      <w:proofErr w:type="spellStart"/>
      <w:r w:rsidRPr="00B20CAB">
        <w:rPr>
          <w:rFonts w:ascii="Arial" w:hAnsi="Arial" w:cs="Arial"/>
          <w:sz w:val="20"/>
        </w:rPr>
        <w:t>contractului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colectiv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aplicabil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7A8DF586" w14:textId="77777777" w:rsidR="00B20CAB" w:rsidRPr="00B20CAB" w:rsidRDefault="00B20CAB" w:rsidP="00B20CAB">
      <w:pPr>
        <w:pStyle w:val="BodyText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>c)</w:t>
      </w:r>
      <w:r w:rsidRPr="00B20CAB">
        <w:rPr>
          <w:rFonts w:ascii="Arial" w:hAnsi="Arial" w:cs="Arial"/>
          <w:sz w:val="20"/>
        </w:rPr>
        <w:t xml:space="preserve"> Nu se </w:t>
      </w:r>
      <w:proofErr w:type="spellStart"/>
      <w:r w:rsidRPr="00B20CAB">
        <w:rPr>
          <w:rFonts w:ascii="Arial" w:hAnsi="Arial" w:cs="Arial"/>
          <w:sz w:val="20"/>
        </w:rPr>
        <w:t>vor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efectua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suplimentare</w:t>
      </w:r>
      <w:proofErr w:type="spellEnd"/>
      <w:r w:rsidRPr="00B20CAB">
        <w:rPr>
          <w:rFonts w:ascii="Arial" w:hAnsi="Arial" w:cs="Arial"/>
          <w:sz w:val="20"/>
        </w:rPr>
        <w:t xml:space="preserve">, cu </w:t>
      </w:r>
      <w:proofErr w:type="spellStart"/>
      <w:r w:rsidRPr="00B20CAB">
        <w:rPr>
          <w:rFonts w:ascii="Arial" w:hAnsi="Arial" w:cs="Arial"/>
          <w:sz w:val="20"/>
        </w:rPr>
        <w:t>excepţia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cazurilor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forţă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majoră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pentru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alte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lucrări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urgente</w:t>
      </w:r>
      <w:proofErr w:type="spellEnd"/>
      <w:r w:rsidRPr="00B20CAB">
        <w:rPr>
          <w:rFonts w:ascii="Arial" w:hAnsi="Arial" w:cs="Arial"/>
          <w:sz w:val="20"/>
        </w:rPr>
        <w:t xml:space="preserve"> destinate </w:t>
      </w:r>
      <w:proofErr w:type="spellStart"/>
      <w:r w:rsidRPr="00B20CAB">
        <w:rPr>
          <w:rFonts w:ascii="Arial" w:hAnsi="Arial" w:cs="Arial"/>
          <w:sz w:val="20"/>
        </w:rPr>
        <w:t>prevenirii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producerii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unor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accidente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înlăturării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consecinţelor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acestora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33111522" w14:textId="77777777" w:rsidR="00B20CAB" w:rsidRPr="00B20CAB" w:rsidRDefault="00B20CAB" w:rsidP="00B20CAB">
      <w:pPr>
        <w:pStyle w:val="BodyText"/>
        <w:rPr>
          <w:rFonts w:ascii="Arial" w:hAnsi="Arial" w:cs="Arial"/>
          <w:sz w:val="20"/>
        </w:rPr>
      </w:pPr>
    </w:p>
    <w:p w14:paraId="31649225" w14:textId="77777777" w:rsidR="00B20CAB" w:rsidRPr="00B20CAB" w:rsidRDefault="00B20CAB" w:rsidP="00B20CAB">
      <w:pPr>
        <w:pStyle w:val="BodyText"/>
        <w:rPr>
          <w:rFonts w:ascii="Arial" w:hAnsi="Arial" w:cs="Arial"/>
          <w:sz w:val="20"/>
        </w:rPr>
      </w:pPr>
    </w:p>
    <w:p w14:paraId="7A475248" w14:textId="77777777" w:rsidR="00B20CAB" w:rsidRPr="00B20CAB" w:rsidRDefault="00B20CAB" w:rsidP="00B20CAB">
      <w:pPr>
        <w:ind w:left="360" w:firstLine="348"/>
        <w:jc w:val="both"/>
        <w:rPr>
          <w:rFonts w:ascii="Arial" w:hAnsi="Arial" w:cs="Arial"/>
          <w:spacing w:val="-10"/>
          <w:sz w:val="20"/>
        </w:rPr>
      </w:pPr>
      <w:r w:rsidRPr="00B20CAB">
        <w:rPr>
          <w:rFonts w:ascii="Arial" w:hAnsi="Arial" w:cs="Arial"/>
          <w:b/>
          <w:sz w:val="20"/>
        </w:rPr>
        <w:t xml:space="preserve">I. </w:t>
      </w:r>
      <w:proofErr w:type="spellStart"/>
      <w:r w:rsidRPr="00B20CAB">
        <w:rPr>
          <w:rFonts w:ascii="Arial" w:hAnsi="Arial" w:cs="Arial"/>
          <w:b/>
          <w:sz w:val="20"/>
        </w:rPr>
        <w:t>Concediul</w:t>
      </w:r>
      <w:proofErr w:type="spellEnd"/>
    </w:p>
    <w:p w14:paraId="1D2C80E1" w14:textId="77777777" w:rsidR="00B20CAB" w:rsidRPr="00B20CAB" w:rsidRDefault="00B20CAB" w:rsidP="00B20CAB">
      <w:pPr>
        <w:pStyle w:val="BodyText"/>
        <w:rPr>
          <w:rFonts w:ascii="Arial" w:hAnsi="Arial" w:cs="Arial"/>
          <w:b/>
          <w:sz w:val="20"/>
        </w:rPr>
      </w:pPr>
      <w:proofErr w:type="spellStart"/>
      <w:r w:rsidRPr="00B20CAB">
        <w:rPr>
          <w:rFonts w:ascii="Arial" w:hAnsi="Arial" w:cs="Arial"/>
          <w:spacing w:val="-10"/>
          <w:sz w:val="20"/>
        </w:rPr>
        <w:t>Durata</w:t>
      </w:r>
      <w:proofErr w:type="spellEnd"/>
      <w:r w:rsidRPr="00B20CAB">
        <w:rPr>
          <w:rFonts w:ascii="Arial" w:hAnsi="Arial" w:cs="Arial"/>
          <w:spacing w:val="-10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0"/>
          <w:sz w:val="20"/>
        </w:rPr>
        <w:t>concediului</w:t>
      </w:r>
      <w:proofErr w:type="spellEnd"/>
      <w:r w:rsidRPr="00B20CAB">
        <w:rPr>
          <w:rFonts w:ascii="Arial" w:hAnsi="Arial" w:cs="Arial"/>
          <w:spacing w:val="-10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0"/>
          <w:sz w:val="20"/>
        </w:rPr>
        <w:t>anual</w:t>
      </w:r>
      <w:proofErr w:type="spellEnd"/>
      <w:r w:rsidRPr="00B20CAB">
        <w:rPr>
          <w:rFonts w:ascii="Arial" w:hAnsi="Arial" w:cs="Arial"/>
          <w:spacing w:val="-10"/>
          <w:sz w:val="20"/>
        </w:rPr>
        <w:t xml:space="preserve"> de </w:t>
      </w:r>
      <w:proofErr w:type="spellStart"/>
      <w:r w:rsidRPr="00B20CAB">
        <w:rPr>
          <w:rFonts w:ascii="Arial" w:hAnsi="Arial" w:cs="Arial"/>
          <w:spacing w:val="-10"/>
          <w:sz w:val="20"/>
        </w:rPr>
        <w:t>odihnă</w:t>
      </w:r>
      <w:proofErr w:type="spellEnd"/>
      <w:r w:rsidRPr="00B20CAB">
        <w:rPr>
          <w:rFonts w:ascii="Arial" w:hAnsi="Arial" w:cs="Arial"/>
          <w:spacing w:val="-10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0"/>
          <w:sz w:val="20"/>
        </w:rPr>
        <w:t>este</w:t>
      </w:r>
      <w:proofErr w:type="spellEnd"/>
      <w:r w:rsidRPr="00B20CAB">
        <w:rPr>
          <w:rFonts w:ascii="Arial" w:hAnsi="Arial" w:cs="Arial"/>
          <w:spacing w:val="-10"/>
          <w:sz w:val="20"/>
        </w:rPr>
        <w:t xml:space="preserve"> de 20 </w:t>
      </w:r>
      <w:proofErr w:type="spellStart"/>
      <w:r w:rsidRPr="00B20CAB">
        <w:rPr>
          <w:rFonts w:ascii="Arial" w:hAnsi="Arial" w:cs="Arial"/>
          <w:spacing w:val="-10"/>
          <w:sz w:val="20"/>
        </w:rPr>
        <w:t>zile</w:t>
      </w:r>
      <w:proofErr w:type="spellEnd"/>
      <w:r w:rsidRPr="00B20CAB">
        <w:rPr>
          <w:rFonts w:ascii="Arial" w:hAnsi="Arial" w:cs="Arial"/>
          <w:spacing w:val="-10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0"/>
          <w:sz w:val="20"/>
        </w:rPr>
        <w:t>lucrătoare</w:t>
      </w:r>
      <w:proofErr w:type="spellEnd"/>
      <w:r w:rsidRPr="00B20CAB">
        <w:rPr>
          <w:rFonts w:ascii="Arial" w:hAnsi="Arial" w:cs="Arial"/>
          <w:spacing w:val="-10"/>
          <w:sz w:val="20"/>
        </w:rPr>
        <w:t>.</w:t>
      </w:r>
    </w:p>
    <w:p w14:paraId="4F5900CB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</w:p>
    <w:p w14:paraId="24804969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 xml:space="preserve">J. </w:t>
      </w:r>
      <w:proofErr w:type="spellStart"/>
      <w:r w:rsidRPr="00B20CAB">
        <w:rPr>
          <w:rFonts w:ascii="Arial" w:hAnsi="Arial" w:cs="Arial"/>
          <w:b/>
          <w:sz w:val="20"/>
        </w:rPr>
        <w:t>Salarizare</w:t>
      </w:r>
      <w:proofErr w:type="spellEnd"/>
    </w:p>
    <w:p w14:paraId="688CF691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sz w:val="20"/>
        </w:rPr>
        <w:t xml:space="preserve">1. </w:t>
      </w:r>
      <w:proofErr w:type="spellStart"/>
      <w:r w:rsidRPr="00B20CAB">
        <w:rPr>
          <w:rFonts w:ascii="Arial" w:hAnsi="Arial" w:cs="Arial"/>
          <w:b/>
          <w:sz w:val="20"/>
        </w:rPr>
        <w:t>Salariul</w:t>
      </w:r>
      <w:proofErr w:type="spellEnd"/>
      <w:r w:rsidRPr="00B20CAB">
        <w:rPr>
          <w:rFonts w:ascii="Arial" w:hAnsi="Arial" w:cs="Arial"/>
          <w:b/>
          <w:sz w:val="20"/>
        </w:rPr>
        <w:t xml:space="preserve"> de </w:t>
      </w:r>
      <w:proofErr w:type="spellStart"/>
      <w:r w:rsidRPr="00B20CAB">
        <w:rPr>
          <w:rFonts w:ascii="Arial" w:hAnsi="Arial" w:cs="Arial"/>
          <w:b/>
          <w:sz w:val="20"/>
        </w:rPr>
        <w:t>bază</w:t>
      </w:r>
      <w:proofErr w:type="spellEnd"/>
      <w:r w:rsidRPr="00B20CAB">
        <w:rPr>
          <w:rFonts w:ascii="Arial" w:hAnsi="Arial" w:cs="Arial"/>
          <w:b/>
          <w:sz w:val="20"/>
        </w:rPr>
        <w:t xml:space="preserve"> lunar brut </w:t>
      </w:r>
      <w:proofErr w:type="spellStart"/>
      <w:r w:rsidRPr="00B20CAB">
        <w:rPr>
          <w:rFonts w:ascii="Arial" w:hAnsi="Arial" w:cs="Arial"/>
          <w:b/>
          <w:sz w:val="20"/>
        </w:rPr>
        <w:t>este</w:t>
      </w:r>
      <w:proofErr w:type="spellEnd"/>
      <w:r w:rsidRPr="00B20CAB">
        <w:rPr>
          <w:rFonts w:ascii="Arial" w:hAnsi="Arial" w:cs="Arial"/>
          <w:b/>
          <w:sz w:val="20"/>
        </w:rPr>
        <w:t xml:space="preserve"> de </w:t>
      </w:r>
      <w:r w:rsidRPr="00B20CAB">
        <w:rPr>
          <w:rFonts w:ascii="Arial" w:hAnsi="Arial" w:cs="Arial"/>
          <w:color w:val="000000"/>
          <w:sz w:val="20"/>
        </w:rPr>
        <w:t>ɥ</w:t>
      </w:r>
      <w:r w:rsidRPr="00B20CAB">
        <w:rPr>
          <w:rFonts w:ascii="Arial" w:hAnsi="Arial" w:cs="Arial"/>
          <w:b/>
          <w:sz w:val="20"/>
        </w:rPr>
        <w:t xml:space="preserve"> lei </w:t>
      </w:r>
    </w:p>
    <w:p w14:paraId="02DC0613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2. Alte </w:t>
      </w:r>
      <w:proofErr w:type="spellStart"/>
      <w:r w:rsidRPr="00B20CAB">
        <w:rPr>
          <w:rFonts w:ascii="Arial" w:hAnsi="Arial" w:cs="Arial"/>
          <w:b/>
          <w:sz w:val="20"/>
        </w:rPr>
        <w:t>elemente</w:t>
      </w:r>
      <w:proofErr w:type="spellEnd"/>
      <w:r w:rsidRPr="00B20CAB">
        <w:rPr>
          <w:rFonts w:ascii="Arial" w:hAnsi="Arial" w:cs="Arial"/>
          <w:b/>
          <w:sz w:val="20"/>
        </w:rPr>
        <w:t xml:space="preserve"> constitutive </w:t>
      </w:r>
    </w:p>
    <w:p w14:paraId="4DE1C1DF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a)   </w:t>
      </w:r>
      <w:proofErr w:type="spellStart"/>
      <w:r w:rsidRPr="00B20CAB">
        <w:rPr>
          <w:rFonts w:ascii="Arial" w:hAnsi="Arial" w:cs="Arial"/>
          <w:sz w:val="20"/>
        </w:rPr>
        <w:t>sporuri</w:t>
      </w:r>
      <w:proofErr w:type="spellEnd"/>
      <w:r w:rsidRPr="00B20CAB">
        <w:rPr>
          <w:rFonts w:ascii="Arial" w:hAnsi="Arial" w:cs="Arial"/>
          <w:sz w:val="20"/>
        </w:rPr>
        <w:t>……………………</w:t>
      </w:r>
      <w:proofErr w:type="gramStart"/>
      <w:r w:rsidRPr="00B20CAB">
        <w:rPr>
          <w:rFonts w:ascii="Arial" w:hAnsi="Arial" w:cs="Arial"/>
          <w:sz w:val="20"/>
        </w:rPr>
        <w:t>.;</w:t>
      </w:r>
      <w:proofErr w:type="gramEnd"/>
    </w:p>
    <w:p w14:paraId="68D75FFA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b)</w:t>
      </w:r>
      <w:r w:rsidRPr="00B20CAB">
        <w:rPr>
          <w:rFonts w:ascii="Arial" w:hAnsi="Arial" w:cs="Arial"/>
          <w:sz w:val="20"/>
        </w:rPr>
        <w:t xml:space="preserve">   </w:t>
      </w:r>
      <w:proofErr w:type="spellStart"/>
      <w:r w:rsidRPr="00B20CAB">
        <w:rPr>
          <w:rFonts w:ascii="Arial" w:hAnsi="Arial" w:cs="Arial"/>
          <w:sz w:val="20"/>
        </w:rPr>
        <w:t>indemnizaţii</w:t>
      </w:r>
      <w:proofErr w:type="spellEnd"/>
      <w:r w:rsidRPr="00B20CAB">
        <w:rPr>
          <w:rFonts w:ascii="Arial" w:hAnsi="Arial" w:cs="Arial"/>
          <w:sz w:val="20"/>
        </w:rPr>
        <w:t>……………</w:t>
      </w:r>
      <w:proofErr w:type="gramStart"/>
      <w:r w:rsidRPr="00B20CAB">
        <w:rPr>
          <w:rFonts w:ascii="Arial" w:hAnsi="Arial" w:cs="Arial"/>
          <w:sz w:val="20"/>
        </w:rPr>
        <w:t>…;</w:t>
      </w:r>
      <w:proofErr w:type="gramEnd"/>
    </w:p>
    <w:p w14:paraId="2989F41B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b1)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prestatii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suplimentare</w:t>
      </w:r>
      <w:proofErr w:type="spellEnd"/>
      <w:r w:rsidRPr="00B20CAB">
        <w:rPr>
          <w:rFonts w:ascii="Arial" w:hAnsi="Arial" w:cs="Arial"/>
          <w:sz w:val="20"/>
        </w:rPr>
        <w:t xml:space="preserve"> in bani ……………</w:t>
      </w:r>
      <w:proofErr w:type="gramStart"/>
      <w:r w:rsidRPr="00B20CAB">
        <w:rPr>
          <w:rFonts w:ascii="Arial" w:hAnsi="Arial" w:cs="Arial"/>
          <w:sz w:val="20"/>
        </w:rPr>
        <w:t>…;</w:t>
      </w:r>
      <w:proofErr w:type="gramEnd"/>
    </w:p>
    <w:p w14:paraId="2C667412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b2)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modalitatea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prestatiilor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suplimentare</w:t>
      </w:r>
      <w:proofErr w:type="spellEnd"/>
      <w:r w:rsidRPr="00B20CAB">
        <w:rPr>
          <w:rFonts w:ascii="Arial" w:hAnsi="Arial" w:cs="Arial"/>
          <w:sz w:val="20"/>
        </w:rPr>
        <w:t xml:space="preserve"> in natura …………</w:t>
      </w:r>
      <w:proofErr w:type="gramStart"/>
      <w:r w:rsidRPr="00B20CAB">
        <w:rPr>
          <w:rFonts w:ascii="Arial" w:hAnsi="Arial" w:cs="Arial"/>
          <w:sz w:val="20"/>
        </w:rPr>
        <w:t>.;</w:t>
      </w:r>
      <w:proofErr w:type="gramEnd"/>
    </w:p>
    <w:p w14:paraId="717F9C38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c)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alte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adaosuri</w:t>
      </w:r>
      <w:proofErr w:type="spellEnd"/>
      <w:r w:rsidRPr="00B20CAB">
        <w:rPr>
          <w:rFonts w:ascii="Arial" w:hAnsi="Arial" w:cs="Arial"/>
          <w:sz w:val="20"/>
        </w:rPr>
        <w:t>……………</w:t>
      </w:r>
      <w:proofErr w:type="gramStart"/>
      <w:r w:rsidRPr="00B20CAB">
        <w:rPr>
          <w:rFonts w:ascii="Arial" w:hAnsi="Arial" w:cs="Arial"/>
          <w:sz w:val="20"/>
        </w:rPr>
        <w:t>…;</w:t>
      </w:r>
      <w:proofErr w:type="gramEnd"/>
    </w:p>
    <w:p w14:paraId="47990DB3" w14:textId="77777777" w:rsidR="00B20CAB" w:rsidRPr="00B20CAB" w:rsidRDefault="00B20CAB" w:rsidP="00B20CAB">
      <w:pPr>
        <w:pStyle w:val="BodyText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2.</w:t>
      </w:r>
      <w:r w:rsidRPr="00B20CAB">
        <w:rPr>
          <w:rFonts w:ascii="Arial" w:hAnsi="Arial" w:cs="Arial"/>
          <w:sz w:val="20"/>
        </w:rPr>
        <w:t xml:space="preserve">  </w:t>
      </w:r>
      <w:proofErr w:type="spellStart"/>
      <w:r w:rsidRPr="00B20CAB">
        <w:rPr>
          <w:rFonts w:ascii="Arial" w:hAnsi="Arial" w:cs="Arial"/>
          <w:sz w:val="20"/>
        </w:rPr>
        <w:t>Orele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suplimentare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prestate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afara </w:t>
      </w:r>
      <w:proofErr w:type="spellStart"/>
      <w:r w:rsidRPr="00B20CAB">
        <w:rPr>
          <w:rFonts w:ascii="Arial" w:hAnsi="Arial" w:cs="Arial"/>
          <w:sz w:val="20"/>
        </w:rPr>
        <w:t>programului</w:t>
      </w:r>
      <w:proofErr w:type="spellEnd"/>
      <w:r w:rsidRPr="00B20CAB">
        <w:rPr>
          <w:rFonts w:ascii="Arial" w:hAnsi="Arial" w:cs="Arial"/>
          <w:sz w:val="20"/>
        </w:rPr>
        <w:t xml:space="preserve"> normal de </w:t>
      </w:r>
      <w:proofErr w:type="spellStart"/>
      <w:r w:rsidRPr="00B20CAB">
        <w:rPr>
          <w:rFonts w:ascii="Arial" w:hAnsi="Arial" w:cs="Arial"/>
          <w:sz w:val="20"/>
        </w:rPr>
        <w:t>lucru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zilele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care nu se </w:t>
      </w:r>
      <w:proofErr w:type="spellStart"/>
      <w:r w:rsidRPr="00B20CAB">
        <w:rPr>
          <w:rFonts w:ascii="Arial" w:hAnsi="Arial" w:cs="Arial"/>
          <w:sz w:val="20"/>
        </w:rPr>
        <w:t>lucrează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ori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zilele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sărbători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legale</w:t>
      </w:r>
      <w:proofErr w:type="spellEnd"/>
      <w:r w:rsidRPr="00B20CAB">
        <w:rPr>
          <w:rFonts w:ascii="Arial" w:hAnsi="Arial" w:cs="Arial"/>
          <w:sz w:val="20"/>
        </w:rPr>
        <w:t xml:space="preserve"> se </w:t>
      </w:r>
      <w:proofErr w:type="spellStart"/>
      <w:r w:rsidRPr="00B20CAB">
        <w:rPr>
          <w:rFonts w:ascii="Arial" w:hAnsi="Arial" w:cs="Arial"/>
          <w:sz w:val="20"/>
        </w:rPr>
        <w:t>compensează</w:t>
      </w:r>
      <w:proofErr w:type="spellEnd"/>
      <w:r w:rsidRPr="00B20CAB">
        <w:rPr>
          <w:rFonts w:ascii="Arial" w:hAnsi="Arial" w:cs="Arial"/>
          <w:sz w:val="20"/>
        </w:rPr>
        <w:t xml:space="preserve"> cu ore </w:t>
      </w:r>
      <w:proofErr w:type="spellStart"/>
      <w:r w:rsidRPr="00B20CAB">
        <w:rPr>
          <w:rFonts w:ascii="Arial" w:hAnsi="Arial" w:cs="Arial"/>
          <w:sz w:val="20"/>
        </w:rPr>
        <w:t>libere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plătite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r w:rsidRPr="00B20CAB">
        <w:rPr>
          <w:rFonts w:ascii="Arial" w:hAnsi="Arial" w:cs="Arial"/>
          <w:sz w:val="20"/>
        </w:rPr>
        <w:t xml:space="preserve"> se </w:t>
      </w:r>
      <w:proofErr w:type="spellStart"/>
      <w:r w:rsidRPr="00B20CAB">
        <w:rPr>
          <w:rFonts w:ascii="Arial" w:hAnsi="Arial" w:cs="Arial"/>
          <w:sz w:val="20"/>
        </w:rPr>
        <w:t>plătesc</w:t>
      </w:r>
      <w:proofErr w:type="spellEnd"/>
      <w:r w:rsidRPr="00B20CAB">
        <w:rPr>
          <w:rFonts w:ascii="Arial" w:hAnsi="Arial" w:cs="Arial"/>
          <w:sz w:val="20"/>
        </w:rPr>
        <w:t xml:space="preserve"> cu un </w:t>
      </w:r>
      <w:proofErr w:type="spellStart"/>
      <w:r w:rsidRPr="00B20CAB">
        <w:rPr>
          <w:rFonts w:ascii="Arial" w:hAnsi="Arial" w:cs="Arial"/>
          <w:sz w:val="20"/>
        </w:rPr>
        <w:t>spor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salariu</w:t>
      </w:r>
      <w:proofErr w:type="spellEnd"/>
      <w:r w:rsidRPr="00B20CAB">
        <w:rPr>
          <w:rFonts w:ascii="Arial" w:hAnsi="Arial" w:cs="Arial"/>
          <w:sz w:val="20"/>
        </w:rPr>
        <w:t xml:space="preserve">, conform </w:t>
      </w:r>
      <w:proofErr w:type="spellStart"/>
      <w:r w:rsidRPr="00B20CAB">
        <w:rPr>
          <w:rFonts w:ascii="Arial" w:hAnsi="Arial" w:cs="Arial"/>
          <w:sz w:val="20"/>
        </w:rPr>
        <w:t>contractului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colectiv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aplicabil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Legii</w:t>
      </w:r>
      <w:proofErr w:type="spellEnd"/>
      <w:r w:rsidRPr="00B20CAB">
        <w:rPr>
          <w:rFonts w:ascii="Arial" w:hAnsi="Arial" w:cs="Arial"/>
          <w:sz w:val="20"/>
        </w:rPr>
        <w:t xml:space="preserve"> nr.53/2003-Codul </w:t>
      </w:r>
      <w:proofErr w:type="spellStart"/>
      <w:r w:rsidRPr="00B20CAB">
        <w:rPr>
          <w:rFonts w:ascii="Arial" w:hAnsi="Arial" w:cs="Arial"/>
          <w:sz w:val="20"/>
        </w:rPr>
        <w:t>muncii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republicata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55AF6185" w14:textId="77777777" w:rsidR="00B20CAB" w:rsidRPr="00B20CAB" w:rsidRDefault="00B20CAB" w:rsidP="00B20CAB">
      <w:pPr>
        <w:pStyle w:val="BodyTextIndent"/>
        <w:jc w:val="both"/>
        <w:rPr>
          <w:rFonts w:ascii="Arial" w:hAnsi="Arial" w:cs="Arial"/>
        </w:rPr>
      </w:pPr>
      <w:r w:rsidRPr="00B20CAB">
        <w:rPr>
          <w:rFonts w:ascii="Arial" w:hAnsi="Arial" w:cs="Arial"/>
          <w:b/>
        </w:rPr>
        <w:t>3.</w:t>
      </w:r>
      <w:r w:rsidRPr="00B20CAB">
        <w:rPr>
          <w:rFonts w:ascii="Arial" w:hAnsi="Arial" w:cs="Arial"/>
        </w:rPr>
        <w:t xml:space="preserve">  Data/</w:t>
      </w:r>
      <w:proofErr w:type="spellStart"/>
      <w:r w:rsidRPr="00B20CAB">
        <w:rPr>
          <w:rFonts w:ascii="Arial" w:hAnsi="Arial" w:cs="Arial"/>
        </w:rPr>
        <w:t>datele</w:t>
      </w:r>
      <w:proofErr w:type="spellEnd"/>
      <w:r w:rsidRPr="00B20CAB">
        <w:rPr>
          <w:rFonts w:ascii="Arial" w:hAnsi="Arial" w:cs="Arial"/>
        </w:rPr>
        <w:t xml:space="preserve"> la care se </w:t>
      </w:r>
      <w:proofErr w:type="spellStart"/>
      <w:r w:rsidRPr="00B20CAB">
        <w:rPr>
          <w:rFonts w:ascii="Arial" w:hAnsi="Arial" w:cs="Arial"/>
        </w:rPr>
        <w:t>plăteşte</w:t>
      </w:r>
      <w:proofErr w:type="spellEnd"/>
      <w:r w:rsidRPr="00B20CAB">
        <w:rPr>
          <w:rFonts w:ascii="Arial" w:hAnsi="Arial" w:cs="Arial"/>
        </w:rPr>
        <w:t xml:space="preserve"> </w:t>
      </w:r>
      <w:proofErr w:type="spellStart"/>
      <w:r w:rsidRPr="00B20CAB">
        <w:rPr>
          <w:rFonts w:ascii="Arial" w:hAnsi="Arial" w:cs="Arial"/>
        </w:rPr>
        <w:t>salariul</w:t>
      </w:r>
      <w:proofErr w:type="spellEnd"/>
      <w:r w:rsidRPr="00B20CAB">
        <w:rPr>
          <w:rFonts w:ascii="Arial" w:hAnsi="Arial" w:cs="Arial"/>
        </w:rPr>
        <w:t xml:space="preserve"> </w:t>
      </w:r>
      <w:proofErr w:type="spellStart"/>
      <w:r w:rsidRPr="00B20CAB">
        <w:rPr>
          <w:rFonts w:ascii="Arial" w:hAnsi="Arial" w:cs="Arial"/>
        </w:rPr>
        <w:t>este</w:t>
      </w:r>
      <w:proofErr w:type="spellEnd"/>
      <w:r w:rsidRPr="00B20CAB">
        <w:rPr>
          <w:rFonts w:ascii="Arial" w:hAnsi="Arial" w:cs="Arial"/>
        </w:rPr>
        <w:t xml:space="preserve">/sunt: 20 ale </w:t>
      </w:r>
      <w:proofErr w:type="spellStart"/>
      <w:r w:rsidRPr="00B20CAB">
        <w:rPr>
          <w:rFonts w:ascii="Arial" w:hAnsi="Arial" w:cs="Arial"/>
        </w:rPr>
        <w:t>fiecarei</w:t>
      </w:r>
      <w:proofErr w:type="spellEnd"/>
      <w:r w:rsidRPr="00B20CAB">
        <w:rPr>
          <w:rFonts w:ascii="Arial" w:hAnsi="Arial" w:cs="Arial"/>
        </w:rPr>
        <w:t xml:space="preserve"> </w:t>
      </w:r>
      <w:proofErr w:type="spellStart"/>
      <w:r w:rsidRPr="00B20CAB">
        <w:rPr>
          <w:rFonts w:ascii="Arial" w:hAnsi="Arial" w:cs="Arial"/>
        </w:rPr>
        <w:t>luni</w:t>
      </w:r>
      <w:proofErr w:type="spellEnd"/>
      <w:r w:rsidRPr="00B20CAB">
        <w:rPr>
          <w:rFonts w:ascii="Arial" w:hAnsi="Arial" w:cs="Arial"/>
        </w:rPr>
        <w:t xml:space="preserve"> </w:t>
      </w:r>
      <w:proofErr w:type="spellStart"/>
      <w:r w:rsidRPr="00B20CAB">
        <w:rPr>
          <w:rFonts w:ascii="Arial" w:hAnsi="Arial" w:cs="Arial"/>
        </w:rPr>
        <w:t>pentru</w:t>
      </w:r>
      <w:proofErr w:type="spellEnd"/>
      <w:r w:rsidRPr="00B20CAB">
        <w:rPr>
          <w:rFonts w:ascii="Arial" w:hAnsi="Arial" w:cs="Arial"/>
        </w:rPr>
        <w:t xml:space="preserve"> luna </w:t>
      </w:r>
      <w:proofErr w:type="spellStart"/>
      <w:r w:rsidRPr="00B20CAB">
        <w:rPr>
          <w:rFonts w:ascii="Arial" w:hAnsi="Arial" w:cs="Arial"/>
        </w:rPr>
        <w:t>anterioara</w:t>
      </w:r>
      <w:proofErr w:type="spellEnd"/>
      <w:r w:rsidRPr="00B20CAB">
        <w:rPr>
          <w:rFonts w:ascii="Arial" w:hAnsi="Arial" w:cs="Arial"/>
        </w:rPr>
        <w:t>.</w:t>
      </w:r>
    </w:p>
    <w:p w14:paraId="443D0ED2" w14:textId="77777777" w:rsidR="00B20CAB" w:rsidRPr="00B20CAB" w:rsidRDefault="00B20CAB" w:rsidP="00B20CAB">
      <w:pPr>
        <w:pStyle w:val="BodyTextIndent"/>
        <w:jc w:val="both"/>
        <w:rPr>
          <w:rFonts w:ascii="Arial" w:hAnsi="Arial" w:cs="Arial"/>
        </w:rPr>
      </w:pPr>
    </w:p>
    <w:p w14:paraId="756E7084" w14:textId="77777777" w:rsidR="00B20CAB" w:rsidRPr="00B20CAB" w:rsidRDefault="00B20CAB" w:rsidP="00B20CAB">
      <w:pPr>
        <w:ind w:firstLine="708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K. </w:t>
      </w:r>
      <w:proofErr w:type="spellStart"/>
      <w:r w:rsidRPr="00B20CAB">
        <w:rPr>
          <w:rFonts w:ascii="Arial" w:hAnsi="Arial" w:cs="Arial"/>
          <w:b/>
          <w:sz w:val="20"/>
        </w:rPr>
        <w:t>Drepturi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specifice</w:t>
      </w:r>
      <w:proofErr w:type="spellEnd"/>
      <w:r w:rsidRPr="00B20CAB">
        <w:rPr>
          <w:rFonts w:ascii="Arial" w:hAnsi="Arial" w:cs="Arial"/>
          <w:b/>
          <w:sz w:val="20"/>
        </w:rPr>
        <w:t xml:space="preserve"> legate de </w:t>
      </w:r>
      <w:proofErr w:type="spellStart"/>
      <w:r w:rsidRPr="00B20CAB">
        <w:rPr>
          <w:rFonts w:ascii="Arial" w:hAnsi="Arial" w:cs="Arial"/>
          <w:b/>
          <w:sz w:val="20"/>
        </w:rPr>
        <w:t>sănătatea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şi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securitatea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în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muncă</w:t>
      </w:r>
      <w:proofErr w:type="spellEnd"/>
      <w:r w:rsidRPr="00B20CAB">
        <w:rPr>
          <w:rFonts w:ascii="Arial" w:hAnsi="Arial" w:cs="Arial"/>
          <w:b/>
          <w:sz w:val="20"/>
        </w:rPr>
        <w:t>:</w:t>
      </w:r>
    </w:p>
    <w:p w14:paraId="28DF7D2D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a)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echipament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protecţie</w:t>
      </w:r>
      <w:proofErr w:type="spellEnd"/>
      <w:r w:rsidRPr="00B20CAB">
        <w:rPr>
          <w:rFonts w:ascii="Arial" w:hAnsi="Arial" w:cs="Arial"/>
          <w:sz w:val="20"/>
        </w:rPr>
        <w:t xml:space="preserve">: conform </w:t>
      </w:r>
      <w:proofErr w:type="spellStart"/>
      <w:r w:rsidRPr="00B20CAB">
        <w:rPr>
          <w:rFonts w:ascii="Arial" w:hAnsi="Arial" w:cs="Arial"/>
          <w:sz w:val="20"/>
        </w:rPr>
        <w:t>dispoziţiilor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vigoare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20D1FF8A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echipament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lucru</w:t>
      </w:r>
      <w:proofErr w:type="spellEnd"/>
      <w:r w:rsidRPr="00B20CAB">
        <w:rPr>
          <w:rFonts w:ascii="Arial" w:hAnsi="Arial" w:cs="Arial"/>
          <w:sz w:val="20"/>
        </w:rPr>
        <w:t xml:space="preserve">: conform </w:t>
      </w:r>
      <w:proofErr w:type="spellStart"/>
      <w:r w:rsidRPr="00B20CAB">
        <w:rPr>
          <w:rFonts w:ascii="Arial" w:hAnsi="Arial" w:cs="Arial"/>
          <w:sz w:val="20"/>
        </w:rPr>
        <w:t>dispoziţiilor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vigoare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334522F5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c)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antidoturi</w:t>
      </w:r>
      <w:proofErr w:type="spellEnd"/>
      <w:r w:rsidRPr="00B20CAB">
        <w:rPr>
          <w:rFonts w:ascii="Arial" w:hAnsi="Arial" w:cs="Arial"/>
          <w:sz w:val="20"/>
        </w:rPr>
        <w:t xml:space="preserve">: conform </w:t>
      </w:r>
      <w:proofErr w:type="spellStart"/>
      <w:r w:rsidRPr="00B20CAB">
        <w:rPr>
          <w:rFonts w:ascii="Arial" w:hAnsi="Arial" w:cs="Arial"/>
          <w:sz w:val="20"/>
        </w:rPr>
        <w:t>dispoziţiilor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vigoare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7E5AD1F7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d)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alimentaţie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protecţie</w:t>
      </w:r>
      <w:proofErr w:type="spellEnd"/>
      <w:r w:rsidRPr="00B20CAB">
        <w:rPr>
          <w:rFonts w:ascii="Arial" w:hAnsi="Arial" w:cs="Arial"/>
          <w:sz w:val="20"/>
        </w:rPr>
        <w:t xml:space="preserve">: conform </w:t>
      </w:r>
      <w:proofErr w:type="spellStart"/>
      <w:r w:rsidRPr="00B20CAB">
        <w:rPr>
          <w:rFonts w:ascii="Arial" w:hAnsi="Arial" w:cs="Arial"/>
          <w:sz w:val="20"/>
        </w:rPr>
        <w:t>dispoziţiilor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vigoare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7D35DD13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e)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alte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drepturi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obligaţii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privind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sănătatea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securitatea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: conform </w:t>
      </w:r>
      <w:proofErr w:type="spellStart"/>
      <w:r w:rsidRPr="00B20CAB">
        <w:rPr>
          <w:rFonts w:ascii="Arial" w:hAnsi="Arial" w:cs="Arial"/>
          <w:sz w:val="20"/>
        </w:rPr>
        <w:t>dispoziţiilor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vigoare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166F14C5" w14:textId="77777777" w:rsidR="00B20CAB" w:rsidRPr="00B20CAB" w:rsidRDefault="00B20CAB" w:rsidP="00B20CAB">
      <w:pPr>
        <w:ind w:left="360" w:firstLine="348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L. Alte </w:t>
      </w:r>
      <w:proofErr w:type="spellStart"/>
      <w:r w:rsidRPr="00B20CAB">
        <w:rPr>
          <w:rFonts w:ascii="Arial" w:hAnsi="Arial" w:cs="Arial"/>
          <w:b/>
          <w:sz w:val="20"/>
        </w:rPr>
        <w:t>clauze</w:t>
      </w:r>
      <w:proofErr w:type="spellEnd"/>
      <w:r w:rsidRPr="00B20CAB">
        <w:rPr>
          <w:rFonts w:ascii="Arial" w:hAnsi="Arial" w:cs="Arial"/>
          <w:b/>
          <w:sz w:val="20"/>
        </w:rPr>
        <w:t>:</w:t>
      </w:r>
    </w:p>
    <w:p w14:paraId="3E7C8E93" w14:textId="77777777" w:rsidR="00B20CAB" w:rsidRPr="00B20CAB" w:rsidRDefault="00B20CAB" w:rsidP="00B20CAB">
      <w:pPr>
        <w:pStyle w:val="BodyTextIndent2"/>
        <w:spacing w:line="240" w:lineRule="auto"/>
        <w:ind w:left="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a)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perioada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probă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este</w:t>
      </w:r>
      <w:proofErr w:type="spellEnd"/>
      <w:r w:rsidRPr="00B20CAB">
        <w:rPr>
          <w:rFonts w:ascii="Arial" w:hAnsi="Arial" w:cs="Arial"/>
          <w:sz w:val="20"/>
        </w:rPr>
        <w:t xml:space="preserve"> de cel </w:t>
      </w:r>
      <w:proofErr w:type="spellStart"/>
      <w:r w:rsidRPr="00B20CAB">
        <w:rPr>
          <w:rFonts w:ascii="Arial" w:hAnsi="Arial" w:cs="Arial"/>
          <w:sz w:val="20"/>
        </w:rPr>
        <w:t>mult</w:t>
      </w:r>
      <w:proofErr w:type="spellEnd"/>
      <w:r w:rsidRPr="00B20CAB">
        <w:rPr>
          <w:rFonts w:ascii="Arial" w:hAnsi="Arial" w:cs="Arial"/>
          <w:sz w:val="20"/>
        </w:rPr>
        <w:t xml:space="preserve"> 30 de </w:t>
      </w:r>
      <w:proofErr w:type="spellStart"/>
      <w:r w:rsidRPr="00B20CAB">
        <w:rPr>
          <w:rFonts w:ascii="Arial" w:hAnsi="Arial" w:cs="Arial"/>
          <w:sz w:val="20"/>
        </w:rPr>
        <w:t>zile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calendaristice</w:t>
      </w:r>
      <w:proofErr w:type="spellEnd"/>
      <w:r w:rsidRPr="00B20CAB">
        <w:rPr>
          <w:rFonts w:ascii="Arial" w:hAnsi="Arial" w:cs="Arial"/>
          <w:sz w:val="20"/>
        </w:rPr>
        <w:t>..</w:t>
      </w:r>
      <w:proofErr w:type="gramEnd"/>
      <w:r w:rsidRPr="00B20CAB">
        <w:rPr>
          <w:rFonts w:ascii="Arial" w:hAnsi="Arial" w:cs="Arial"/>
          <w:sz w:val="20"/>
        </w:rPr>
        <w:t xml:space="preserve">        </w:t>
      </w:r>
    </w:p>
    <w:p w14:paraId="4B768268" w14:textId="77777777" w:rsidR="00B20CAB" w:rsidRPr="00B20CAB" w:rsidRDefault="00B20CAB" w:rsidP="00B20CAB">
      <w:pPr>
        <w:pStyle w:val="BodyTextIndent2"/>
        <w:spacing w:line="240" w:lineRule="auto"/>
        <w:ind w:left="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perioada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preaviz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cazul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concedierii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este</w:t>
      </w:r>
      <w:proofErr w:type="spellEnd"/>
      <w:r w:rsidRPr="00B20CAB">
        <w:rPr>
          <w:rFonts w:ascii="Arial" w:hAnsi="Arial" w:cs="Arial"/>
          <w:sz w:val="20"/>
        </w:rPr>
        <w:t xml:space="preserve"> de 20 </w:t>
      </w:r>
      <w:proofErr w:type="spellStart"/>
      <w:r w:rsidRPr="00B20CAB">
        <w:rPr>
          <w:rFonts w:ascii="Arial" w:hAnsi="Arial" w:cs="Arial"/>
          <w:sz w:val="20"/>
        </w:rPr>
        <w:t>zile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lucrătoare</w:t>
      </w:r>
      <w:proofErr w:type="spellEnd"/>
      <w:r w:rsidRPr="00B20CAB">
        <w:rPr>
          <w:rFonts w:ascii="Arial" w:hAnsi="Arial" w:cs="Arial"/>
          <w:sz w:val="20"/>
        </w:rPr>
        <w:t xml:space="preserve">, conform </w:t>
      </w:r>
      <w:proofErr w:type="spellStart"/>
      <w:r w:rsidRPr="00B20CAB">
        <w:rPr>
          <w:rFonts w:ascii="Arial" w:hAnsi="Arial" w:cs="Arial"/>
          <w:sz w:val="20"/>
        </w:rPr>
        <w:t>Legii</w:t>
      </w:r>
      <w:proofErr w:type="spellEnd"/>
      <w:r w:rsidRPr="00B20CAB">
        <w:rPr>
          <w:rFonts w:ascii="Arial" w:hAnsi="Arial" w:cs="Arial"/>
          <w:sz w:val="20"/>
        </w:rPr>
        <w:t xml:space="preserve"> nr.53/2003 – </w:t>
      </w:r>
      <w:proofErr w:type="spellStart"/>
      <w:r w:rsidRPr="00B20CAB">
        <w:rPr>
          <w:rFonts w:ascii="Arial" w:hAnsi="Arial" w:cs="Arial"/>
          <w:sz w:val="20"/>
        </w:rPr>
        <w:t>Codul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muncii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proofErr w:type="gramStart"/>
      <w:r w:rsidRPr="00B20CAB">
        <w:rPr>
          <w:rFonts w:ascii="Arial" w:hAnsi="Arial" w:cs="Arial"/>
          <w:sz w:val="20"/>
        </w:rPr>
        <w:t>republicata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1C75A3EE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c)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perioada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preaviz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cazul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demisiei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este</w:t>
      </w:r>
      <w:proofErr w:type="spellEnd"/>
      <w:r w:rsidRPr="00B20CAB">
        <w:rPr>
          <w:rFonts w:ascii="Arial" w:hAnsi="Arial" w:cs="Arial"/>
          <w:sz w:val="20"/>
        </w:rPr>
        <w:t xml:space="preserve"> de 20 </w:t>
      </w:r>
      <w:proofErr w:type="spellStart"/>
      <w:r w:rsidRPr="00B20CAB">
        <w:rPr>
          <w:rFonts w:ascii="Arial" w:hAnsi="Arial" w:cs="Arial"/>
          <w:sz w:val="20"/>
        </w:rPr>
        <w:t>zile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lucratoare</w:t>
      </w:r>
      <w:proofErr w:type="spellEnd"/>
      <w:r w:rsidRPr="00B20CAB">
        <w:rPr>
          <w:rFonts w:ascii="Arial" w:hAnsi="Arial" w:cs="Arial"/>
          <w:sz w:val="20"/>
        </w:rPr>
        <w:t xml:space="preserve">, conform </w:t>
      </w:r>
      <w:proofErr w:type="spellStart"/>
      <w:r w:rsidRPr="00B20CAB">
        <w:rPr>
          <w:rFonts w:ascii="Arial" w:hAnsi="Arial" w:cs="Arial"/>
          <w:sz w:val="20"/>
        </w:rPr>
        <w:t>Legii</w:t>
      </w:r>
      <w:proofErr w:type="spellEnd"/>
      <w:r w:rsidRPr="00B20CAB">
        <w:rPr>
          <w:rFonts w:ascii="Arial" w:hAnsi="Arial" w:cs="Arial"/>
          <w:sz w:val="20"/>
        </w:rPr>
        <w:t xml:space="preserve"> nr.53/2003 – </w:t>
      </w:r>
      <w:proofErr w:type="spellStart"/>
      <w:r w:rsidRPr="00B20CAB">
        <w:rPr>
          <w:rFonts w:ascii="Arial" w:hAnsi="Arial" w:cs="Arial"/>
          <w:sz w:val="20"/>
        </w:rPr>
        <w:t>Codul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muncii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republicata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contractului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colectiv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munca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aplicabil</w:t>
      </w:r>
      <w:proofErr w:type="spellEnd"/>
      <w:r w:rsidRPr="00B20CAB">
        <w:rPr>
          <w:rFonts w:ascii="Arial" w:hAnsi="Arial" w:cs="Arial"/>
          <w:sz w:val="20"/>
        </w:rPr>
        <w:t xml:space="preserve"> ;</w:t>
      </w:r>
      <w:proofErr w:type="gramEnd"/>
    </w:p>
    <w:p w14:paraId="681E9443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 xml:space="preserve">d) </w:t>
      </w:r>
      <w:proofErr w:type="spellStart"/>
      <w:r w:rsidRPr="00B20CAB">
        <w:rPr>
          <w:rFonts w:ascii="Arial" w:hAnsi="Arial" w:cs="Arial"/>
          <w:sz w:val="20"/>
        </w:rPr>
        <w:t>alte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clauze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782AAE05" w14:textId="77777777" w:rsidR="00B20CAB" w:rsidRPr="00B20CAB" w:rsidRDefault="00B20CAB" w:rsidP="00B20CAB">
      <w:pPr>
        <w:ind w:firstLine="360"/>
        <w:jc w:val="both"/>
        <w:rPr>
          <w:rFonts w:ascii="Arial" w:hAnsi="Arial" w:cs="Arial"/>
          <w:sz w:val="20"/>
        </w:rPr>
      </w:pPr>
    </w:p>
    <w:p w14:paraId="1862F44C" w14:textId="77777777" w:rsidR="00B20CAB" w:rsidRPr="00B20CAB" w:rsidRDefault="00B20CAB" w:rsidP="00B20CAB">
      <w:pPr>
        <w:ind w:left="360" w:firstLine="348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M. </w:t>
      </w:r>
      <w:proofErr w:type="spellStart"/>
      <w:r w:rsidRPr="00B20CAB">
        <w:rPr>
          <w:rFonts w:ascii="Arial" w:hAnsi="Arial" w:cs="Arial"/>
          <w:b/>
          <w:sz w:val="20"/>
        </w:rPr>
        <w:t>Drepturi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şi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obligaţii</w:t>
      </w:r>
      <w:proofErr w:type="spellEnd"/>
      <w:r w:rsidRPr="00B20CAB">
        <w:rPr>
          <w:rFonts w:ascii="Arial" w:hAnsi="Arial" w:cs="Arial"/>
          <w:b/>
          <w:sz w:val="20"/>
        </w:rPr>
        <w:t xml:space="preserve"> generale ale </w:t>
      </w:r>
      <w:proofErr w:type="spellStart"/>
      <w:r w:rsidRPr="00B20CAB">
        <w:rPr>
          <w:rFonts w:ascii="Arial" w:hAnsi="Arial" w:cs="Arial"/>
          <w:b/>
          <w:sz w:val="20"/>
        </w:rPr>
        <w:t>părţilor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</w:p>
    <w:p w14:paraId="2742D277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1.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Salariatul</w:t>
      </w:r>
      <w:proofErr w:type="spellEnd"/>
      <w:r w:rsidRPr="00B20CAB">
        <w:rPr>
          <w:rFonts w:ascii="Arial" w:hAnsi="Arial" w:cs="Arial"/>
          <w:sz w:val="20"/>
        </w:rPr>
        <w:t xml:space="preserve"> are,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principal, </w:t>
      </w:r>
      <w:proofErr w:type="spellStart"/>
      <w:r w:rsidRPr="00B20CAB">
        <w:rPr>
          <w:rFonts w:ascii="Arial" w:hAnsi="Arial" w:cs="Arial"/>
          <w:sz w:val="20"/>
        </w:rPr>
        <w:t>următoarele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drepturi</w:t>
      </w:r>
      <w:proofErr w:type="spellEnd"/>
      <w:r w:rsidRPr="00B20CAB">
        <w:rPr>
          <w:rFonts w:ascii="Arial" w:hAnsi="Arial" w:cs="Arial"/>
          <w:b/>
          <w:sz w:val="20"/>
        </w:rPr>
        <w:t>:</w:t>
      </w:r>
    </w:p>
    <w:p w14:paraId="4990E450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a)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dreptul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salarizare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pentru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munca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depusă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5693BD08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dreptul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repaus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zilnic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săptămânal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7CC7D24A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c)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dreptul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concediu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odihnă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anual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18DB60CA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d)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dreptul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egalitate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şanse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proofErr w:type="gramStart"/>
      <w:r w:rsidRPr="00B20CAB">
        <w:rPr>
          <w:rFonts w:ascii="Arial" w:hAnsi="Arial" w:cs="Arial"/>
          <w:sz w:val="20"/>
        </w:rPr>
        <w:t>tratament</w:t>
      </w:r>
      <w:proofErr w:type="spellEnd"/>
      <w:r w:rsidRPr="00B20CAB">
        <w:rPr>
          <w:rFonts w:ascii="Arial" w:hAnsi="Arial" w:cs="Arial"/>
          <w:sz w:val="20"/>
        </w:rPr>
        <w:t xml:space="preserve"> ;</w:t>
      </w:r>
      <w:proofErr w:type="gramEnd"/>
    </w:p>
    <w:p w14:paraId="331CDB42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e)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dreptul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securitate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sănătate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75143D74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f)</w:t>
      </w:r>
      <w:r w:rsidRPr="00B20CAB">
        <w:rPr>
          <w:rFonts w:ascii="Arial" w:hAnsi="Arial" w:cs="Arial"/>
          <w:sz w:val="20"/>
        </w:rPr>
        <w:t xml:space="preserve">  </w:t>
      </w:r>
      <w:proofErr w:type="spellStart"/>
      <w:r w:rsidRPr="00B20CAB">
        <w:rPr>
          <w:rFonts w:ascii="Arial" w:hAnsi="Arial" w:cs="Arial"/>
          <w:sz w:val="20"/>
        </w:rPr>
        <w:t>dreptul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acces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formare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professionala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24867A1D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2.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Salariatului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revin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principal, </w:t>
      </w:r>
      <w:proofErr w:type="spellStart"/>
      <w:r w:rsidRPr="00B20CAB">
        <w:rPr>
          <w:rFonts w:ascii="Arial" w:hAnsi="Arial" w:cs="Arial"/>
          <w:sz w:val="20"/>
        </w:rPr>
        <w:t>următoarele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obligaţii</w:t>
      </w:r>
      <w:proofErr w:type="spellEnd"/>
      <w:r w:rsidRPr="00B20CAB">
        <w:rPr>
          <w:rFonts w:ascii="Arial" w:hAnsi="Arial" w:cs="Arial"/>
          <w:sz w:val="20"/>
        </w:rPr>
        <w:t>:</w:t>
      </w:r>
    </w:p>
    <w:p w14:paraId="56075E76" w14:textId="77777777" w:rsidR="00B20CAB" w:rsidRPr="00B20CAB" w:rsidRDefault="00B20CAB" w:rsidP="00B20CAB">
      <w:pPr>
        <w:ind w:firstLine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a)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obligaţia</w:t>
      </w:r>
      <w:proofErr w:type="spellEnd"/>
      <w:r w:rsidRPr="00B20CAB">
        <w:rPr>
          <w:rFonts w:ascii="Arial" w:hAnsi="Arial" w:cs="Arial"/>
          <w:sz w:val="20"/>
        </w:rPr>
        <w:t xml:space="preserve"> de a </w:t>
      </w:r>
      <w:proofErr w:type="spellStart"/>
      <w:r w:rsidRPr="00B20CAB">
        <w:rPr>
          <w:rFonts w:ascii="Arial" w:hAnsi="Arial" w:cs="Arial"/>
          <w:sz w:val="20"/>
        </w:rPr>
        <w:t>realiza</w:t>
      </w:r>
      <w:proofErr w:type="spellEnd"/>
      <w:r w:rsidRPr="00B20CAB">
        <w:rPr>
          <w:rFonts w:ascii="Arial" w:hAnsi="Arial" w:cs="Arial"/>
          <w:sz w:val="20"/>
        </w:rPr>
        <w:t xml:space="preserve"> norma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după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caz</w:t>
      </w:r>
      <w:proofErr w:type="spellEnd"/>
      <w:r w:rsidRPr="00B20CAB">
        <w:rPr>
          <w:rFonts w:ascii="Arial" w:hAnsi="Arial" w:cs="Arial"/>
          <w:sz w:val="20"/>
        </w:rPr>
        <w:t xml:space="preserve">, de a </w:t>
      </w:r>
      <w:proofErr w:type="spellStart"/>
      <w:r w:rsidRPr="00B20CAB">
        <w:rPr>
          <w:rFonts w:ascii="Arial" w:hAnsi="Arial" w:cs="Arial"/>
          <w:sz w:val="20"/>
        </w:rPr>
        <w:t>îndeplini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atribuţiile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revin</w:t>
      </w:r>
      <w:proofErr w:type="spellEnd"/>
      <w:r w:rsidRPr="00B20CAB">
        <w:rPr>
          <w:rFonts w:ascii="Arial" w:hAnsi="Arial" w:cs="Arial"/>
          <w:sz w:val="20"/>
        </w:rPr>
        <w:t xml:space="preserve"> conform </w:t>
      </w:r>
      <w:proofErr w:type="spellStart"/>
      <w:r w:rsidRPr="00B20CAB">
        <w:rPr>
          <w:rFonts w:ascii="Arial" w:hAnsi="Arial" w:cs="Arial"/>
          <w:sz w:val="20"/>
        </w:rPr>
        <w:t>fişei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postului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73BFA9FC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obligaţia</w:t>
      </w:r>
      <w:proofErr w:type="spellEnd"/>
      <w:r w:rsidRPr="00B20CAB">
        <w:rPr>
          <w:rFonts w:ascii="Arial" w:hAnsi="Arial" w:cs="Arial"/>
          <w:sz w:val="20"/>
        </w:rPr>
        <w:t xml:space="preserve"> de a </w:t>
      </w:r>
      <w:proofErr w:type="spellStart"/>
      <w:r w:rsidRPr="00B20CAB">
        <w:rPr>
          <w:rFonts w:ascii="Arial" w:hAnsi="Arial" w:cs="Arial"/>
          <w:sz w:val="20"/>
        </w:rPr>
        <w:t>respecta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disciplina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muncii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1AE90F93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c)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obligaţia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fidelitate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faţă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angajator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executarea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atribuţiilor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proofErr w:type="gramStart"/>
      <w:r w:rsidRPr="00B20CAB">
        <w:rPr>
          <w:rFonts w:ascii="Arial" w:hAnsi="Arial" w:cs="Arial"/>
          <w:sz w:val="20"/>
        </w:rPr>
        <w:t>serviciu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7A074AF2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d)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obligaţia</w:t>
      </w:r>
      <w:proofErr w:type="spellEnd"/>
      <w:r w:rsidRPr="00B20CAB">
        <w:rPr>
          <w:rFonts w:ascii="Arial" w:hAnsi="Arial" w:cs="Arial"/>
          <w:sz w:val="20"/>
        </w:rPr>
        <w:t xml:space="preserve"> de a </w:t>
      </w:r>
      <w:proofErr w:type="spellStart"/>
      <w:r w:rsidRPr="00B20CAB">
        <w:rPr>
          <w:rFonts w:ascii="Arial" w:hAnsi="Arial" w:cs="Arial"/>
          <w:sz w:val="20"/>
        </w:rPr>
        <w:t>respecta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măsurile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securitate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sănătate</w:t>
      </w:r>
      <w:proofErr w:type="spellEnd"/>
      <w:r w:rsidRPr="00B20CAB">
        <w:rPr>
          <w:rFonts w:ascii="Arial" w:hAnsi="Arial" w:cs="Arial"/>
          <w:sz w:val="20"/>
        </w:rPr>
        <w:t xml:space="preserve"> a </w:t>
      </w:r>
      <w:proofErr w:type="spellStart"/>
      <w:r w:rsidRPr="00B20CAB">
        <w:rPr>
          <w:rFonts w:ascii="Arial" w:hAnsi="Arial" w:cs="Arial"/>
          <w:sz w:val="20"/>
        </w:rPr>
        <w:t>muncii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unitate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04D3303C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e)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obligaţia</w:t>
      </w:r>
      <w:proofErr w:type="spellEnd"/>
      <w:r w:rsidRPr="00B20CAB">
        <w:rPr>
          <w:rFonts w:ascii="Arial" w:hAnsi="Arial" w:cs="Arial"/>
          <w:sz w:val="20"/>
        </w:rPr>
        <w:t xml:space="preserve"> de a </w:t>
      </w:r>
      <w:proofErr w:type="spellStart"/>
      <w:r w:rsidRPr="00B20CAB">
        <w:rPr>
          <w:rFonts w:ascii="Arial" w:hAnsi="Arial" w:cs="Arial"/>
          <w:sz w:val="20"/>
        </w:rPr>
        <w:t>respecta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secretul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serviciu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34EE2D1D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f) </w:t>
      </w:r>
      <w:proofErr w:type="spellStart"/>
      <w:r w:rsidRPr="00B20CAB">
        <w:rPr>
          <w:rFonts w:ascii="Arial" w:hAnsi="Arial" w:cs="Arial"/>
          <w:sz w:val="20"/>
        </w:rPr>
        <w:t>obligatia</w:t>
      </w:r>
      <w:proofErr w:type="spellEnd"/>
      <w:r w:rsidRPr="00B20CAB">
        <w:rPr>
          <w:rFonts w:ascii="Arial" w:hAnsi="Arial" w:cs="Arial"/>
          <w:sz w:val="20"/>
        </w:rPr>
        <w:t xml:space="preserve"> de a </w:t>
      </w:r>
      <w:proofErr w:type="spellStart"/>
      <w:r w:rsidRPr="00B20CAB">
        <w:rPr>
          <w:rFonts w:ascii="Arial" w:hAnsi="Arial" w:cs="Arial"/>
          <w:sz w:val="20"/>
        </w:rPr>
        <w:t>respecta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angajamentul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confidentialitate</w:t>
      </w:r>
      <w:proofErr w:type="spellEnd"/>
      <w:r w:rsidRPr="00B20CAB">
        <w:rPr>
          <w:rFonts w:ascii="Arial" w:hAnsi="Arial" w:cs="Arial"/>
          <w:b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anexa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prezentul</w:t>
      </w:r>
      <w:proofErr w:type="spellEnd"/>
      <w:r w:rsidRPr="00B20CAB">
        <w:rPr>
          <w:rFonts w:ascii="Arial" w:hAnsi="Arial" w:cs="Arial"/>
          <w:sz w:val="20"/>
        </w:rPr>
        <w:t xml:space="preserve"> contract.</w:t>
      </w:r>
    </w:p>
    <w:p w14:paraId="304577AB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3.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Angajatorul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r w:rsidRPr="00B20CAB">
        <w:rPr>
          <w:rFonts w:ascii="Arial" w:hAnsi="Arial" w:cs="Arial"/>
          <w:sz w:val="20"/>
        </w:rPr>
        <w:t xml:space="preserve">are,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principal, </w:t>
      </w:r>
      <w:proofErr w:type="spellStart"/>
      <w:r w:rsidRPr="00B20CAB">
        <w:rPr>
          <w:rFonts w:ascii="Arial" w:hAnsi="Arial" w:cs="Arial"/>
          <w:sz w:val="20"/>
        </w:rPr>
        <w:t>următoarele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</w:rPr>
        <w:t>drepturi</w:t>
      </w:r>
      <w:proofErr w:type="spellEnd"/>
      <w:r w:rsidRPr="00B20CAB">
        <w:rPr>
          <w:rFonts w:ascii="Arial" w:hAnsi="Arial" w:cs="Arial"/>
          <w:sz w:val="20"/>
        </w:rPr>
        <w:t>:</w:t>
      </w:r>
    </w:p>
    <w:p w14:paraId="740CB58F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a)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dispoziţii</w:t>
      </w:r>
      <w:proofErr w:type="spellEnd"/>
      <w:r w:rsidRPr="00B20CAB">
        <w:rPr>
          <w:rFonts w:ascii="Arial" w:hAnsi="Arial" w:cs="Arial"/>
          <w:sz w:val="20"/>
        </w:rPr>
        <w:t xml:space="preserve"> cu </w:t>
      </w:r>
      <w:proofErr w:type="spellStart"/>
      <w:r w:rsidRPr="00B20CAB">
        <w:rPr>
          <w:rFonts w:ascii="Arial" w:hAnsi="Arial" w:cs="Arial"/>
          <w:sz w:val="20"/>
        </w:rPr>
        <w:t>caracter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obligatoriu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pentru</w:t>
      </w:r>
      <w:proofErr w:type="spellEnd"/>
      <w:r w:rsidRPr="00B20CAB">
        <w:rPr>
          <w:rFonts w:ascii="Arial" w:hAnsi="Arial" w:cs="Arial"/>
          <w:sz w:val="20"/>
        </w:rPr>
        <w:t xml:space="preserve"> salariat, sub </w:t>
      </w:r>
      <w:proofErr w:type="spellStart"/>
      <w:r w:rsidRPr="00B20CAB">
        <w:rPr>
          <w:rFonts w:ascii="Arial" w:hAnsi="Arial" w:cs="Arial"/>
          <w:sz w:val="20"/>
        </w:rPr>
        <w:t>rezerva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legalităţii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gramStart"/>
      <w:r w:rsidRPr="00B20CAB">
        <w:rPr>
          <w:rFonts w:ascii="Arial" w:hAnsi="Arial" w:cs="Arial"/>
          <w:sz w:val="20"/>
        </w:rPr>
        <w:t>lor;</w:t>
      </w:r>
      <w:proofErr w:type="gramEnd"/>
    </w:p>
    <w:p w14:paraId="269E1202" w14:textId="77777777" w:rsidR="00B20CAB" w:rsidRPr="00B20CAB" w:rsidRDefault="00B20CAB" w:rsidP="00B20CAB">
      <w:pPr>
        <w:ind w:left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b)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exercite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controlul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asupra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modului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îndeplinire</w:t>
      </w:r>
      <w:proofErr w:type="spellEnd"/>
      <w:r w:rsidRPr="00B20CAB">
        <w:rPr>
          <w:rFonts w:ascii="Arial" w:hAnsi="Arial" w:cs="Arial"/>
          <w:sz w:val="20"/>
        </w:rPr>
        <w:t xml:space="preserve"> a </w:t>
      </w:r>
      <w:proofErr w:type="spellStart"/>
      <w:r w:rsidRPr="00B20CAB">
        <w:rPr>
          <w:rFonts w:ascii="Arial" w:hAnsi="Arial" w:cs="Arial"/>
          <w:sz w:val="20"/>
        </w:rPr>
        <w:t>sarcinilor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proofErr w:type="gramStart"/>
      <w:r w:rsidRPr="00B20CAB">
        <w:rPr>
          <w:rFonts w:ascii="Arial" w:hAnsi="Arial" w:cs="Arial"/>
          <w:sz w:val="20"/>
        </w:rPr>
        <w:t>serviciu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19258F26" w14:textId="77777777" w:rsidR="00B20CAB" w:rsidRPr="00B20CAB" w:rsidRDefault="00B20CAB" w:rsidP="00B20CAB">
      <w:pPr>
        <w:ind w:firstLine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c)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</w:t>
      </w:r>
      <w:proofErr w:type="spellEnd"/>
      <w:r w:rsidRPr="00B20CAB">
        <w:rPr>
          <w:rFonts w:ascii="Arial" w:hAnsi="Arial" w:cs="Arial"/>
          <w:sz w:val="20"/>
        </w:rPr>
        <w:t xml:space="preserve"> constate </w:t>
      </w:r>
      <w:proofErr w:type="spellStart"/>
      <w:r w:rsidRPr="00B20CAB">
        <w:rPr>
          <w:rFonts w:ascii="Arial" w:hAnsi="Arial" w:cs="Arial"/>
          <w:sz w:val="20"/>
        </w:rPr>
        <w:t>săvârşirea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abaterilor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disciplinare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aplice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sancţiunile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corespunzătoare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potrivit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legii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contractului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colectiv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aplicabil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regulamentului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gramStart"/>
      <w:r w:rsidRPr="00B20CAB">
        <w:rPr>
          <w:rFonts w:ascii="Arial" w:hAnsi="Arial" w:cs="Arial"/>
          <w:sz w:val="20"/>
        </w:rPr>
        <w:t>intern;</w:t>
      </w:r>
      <w:proofErr w:type="gramEnd"/>
    </w:p>
    <w:p w14:paraId="50F17607" w14:textId="77777777" w:rsidR="00B20CAB" w:rsidRPr="00B20CAB" w:rsidRDefault="00B20CAB" w:rsidP="00B20CAB">
      <w:pPr>
        <w:ind w:firstLine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d)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stabilească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obiectivele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performanţă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individuală</w:t>
      </w:r>
      <w:proofErr w:type="spellEnd"/>
      <w:r w:rsidRPr="00B20CAB">
        <w:rPr>
          <w:rFonts w:ascii="Arial" w:hAnsi="Arial" w:cs="Arial"/>
          <w:sz w:val="20"/>
        </w:rPr>
        <w:t xml:space="preserve">, precum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criteriile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evaluare</w:t>
      </w:r>
      <w:proofErr w:type="spellEnd"/>
      <w:r w:rsidRPr="00B20CAB">
        <w:rPr>
          <w:rFonts w:ascii="Arial" w:hAnsi="Arial" w:cs="Arial"/>
          <w:sz w:val="20"/>
        </w:rPr>
        <w:t xml:space="preserve"> a </w:t>
      </w:r>
      <w:proofErr w:type="spellStart"/>
      <w:r w:rsidRPr="00B20CAB">
        <w:rPr>
          <w:rFonts w:ascii="Arial" w:hAnsi="Arial" w:cs="Arial"/>
          <w:sz w:val="20"/>
        </w:rPr>
        <w:t>realizării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acestora</w:t>
      </w:r>
      <w:proofErr w:type="spellEnd"/>
    </w:p>
    <w:p w14:paraId="5A49C07C" w14:textId="77777777" w:rsidR="00B20CAB" w:rsidRPr="00B20CAB" w:rsidRDefault="00B20CAB" w:rsidP="00B20CAB">
      <w:pPr>
        <w:ind w:firstLine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>e)</w:t>
      </w:r>
      <w:r w:rsidRPr="00B20CAB">
        <w:rPr>
          <w:rFonts w:ascii="Arial" w:hAnsi="Arial" w:cs="Arial"/>
          <w:sz w:val="20"/>
        </w:rPr>
        <w:t xml:space="preserve">  </w:t>
      </w:r>
      <w:proofErr w:type="spellStart"/>
      <w:r w:rsidRPr="00B20CAB">
        <w:rPr>
          <w:rFonts w:ascii="Arial" w:hAnsi="Arial" w:cs="Arial"/>
          <w:sz w:val="20"/>
        </w:rPr>
        <w:t>sa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stabileasca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atributiile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corespunzatoare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fiecarui</w:t>
      </w:r>
      <w:proofErr w:type="spellEnd"/>
      <w:r w:rsidRPr="00B20CAB">
        <w:rPr>
          <w:rFonts w:ascii="Arial" w:hAnsi="Arial" w:cs="Arial"/>
          <w:sz w:val="20"/>
        </w:rPr>
        <w:t xml:space="preserve"> salariat in </w:t>
      </w:r>
      <w:proofErr w:type="spellStart"/>
      <w:r w:rsidRPr="00B20CAB">
        <w:rPr>
          <w:rFonts w:ascii="Arial" w:hAnsi="Arial" w:cs="Arial"/>
          <w:sz w:val="20"/>
        </w:rPr>
        <w:t>conditiile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legii</w:t>
      </w:r>
      <w:proofErr w:type="spellEnd"/>
    </w:p>
    <w:p w14:paraId="5A6A3BFF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 4.</w:t>
      </w:r>
      <w:r w:rsidRPr="00B20CAB">
        <w:rPr>
          <w:rFonts w:ascii="Arial" w:hAnsi="Arial" w:cs="Arial"/>
          <w:sz w:val="20"/>
        </w:rPr>
        <w:t xml:space="preserve">  </w:t>
      </w:r>
      <w:proofErr w:type="spellStart"/>
      <w:r w:rsidRPr="00B20CAB">
        <w:rPr>
          <w:rFonts w:ascii="Arial" w:hAnsi="Arial" w:cs="Arial"/>
          <w:b/>
          <w:sz w:val="20"/>
        </w:rPr>
        <w:t>Angajatorului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revin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principal, </w:t>
      </w:r>
      <w:proofErr w:type="spellStart"/>
      <w:r w:rsidRPr="00B20CAB">
        <w:rPr>
          <w:rFonts w:ascii="Arial" w:hAnsi="Arial" w:cs="Arial"/>
          <w:sz w:val="20"/>
        </w:rPr>
        <w:t>următoarele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obligaţii</w:t>
      </w:r>
      <w:proofErr w:type="spellEnd"/>
      <w:r w:rsidRPr="00B20CAB">
        <w:rPr>
          <w:rFonts w:ascii="Arial" w:hAnsi="Arial" w:cs="Arial"/>
          <w:sz w:val="20"/>
        </w:rPr>
        <w:t>:</w:t>
      </w:r>
    </w:p>
    <w:p w14:paraId="388C9581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      a) 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</w:t>
      </w:r>
      <w:proofErr w:type="spellEnd"/>
      <w:r w:rsidRPr="00B20CAB">
        <w:rPr>
          <w:rFonts w:ascii="Arial" w:hAnsi="Arial" w:cs="Arial"/>
          <w:b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inmaneze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salariatului</w:t>
      </w:r>
      <w:proofErr w:type="spellEnd"/>
      <w:r w:rsidRPr="00B20CAB">
        <w:rPr>
          <w:rFonts w:ascii="Arial" w:hAnsi="Arial" w:cs="Arial"/>
          <w:sz w:val="20"/>
        </w:rPr>
        <w:t xml:space="preserve"> un exemplar din </w:t>
      </w:r>
      <w:proofErr w:type="spellStart"/>
      <w:r w:rsidRPr="00B20CAB">
        <w:rPr>
          <w:rFonts w:ascii="Arial" w:hAnsi="Arial" w:cs="Arial"/>
          <w:sz w:val="20"/>
        </w:rPr>
        <w:t>contractul</w:t>
      </w:r>
      <w:proofErr w:type="spellEnd"/>
      <w:r w:rsidRPr="00B20CAB">
        <w:rPr>
          <w:rFonts w:ascii="Arial" w:hAnsi="Arial" w:cs="Arial"/>
          <w:sz w:val="20"/>
        </w:rPr>
        <w:t xml:space="preserve"> individual de </w:t>
      </w:r>
      <w:proofErr w:type="spellStart"/>
      <w:proofErr w:type="gramStart"/>
      <w:r w:rsidRPr="00B20CAB">
        <w:rPr>
          <w:rFonts w:ascii="Arial" w:hAnsi="Arial" w:cs="Arial"/>
          <w:sz w:val="20"/>
        </w:rPr>
        <w:t>munca</w:t>
      </w:r>
      <w:proofErr w:type="spellEnd"/>
      <w:r w:rsidRPr="00B20CAB">
        <w:rPr>
          <w:rFonts w:ascii="Arial" w:hAnsi="Arial" w:cs="Arial"/>
          <w:sz w:val="20"/>
        </w:rPr>
        <w:t xml:space="preserve"> ,</w:t>
      </w:r>
      <w:proofErr w:type="gramEnd"/>
      <w:r w:rsidRPr="00B20CAB">
        <w:rPr>
          <w:rFonts w:ascii="Arial" w:hAnsi="Arial" w:cs="Arial"/>
          <w:sz w:val="20"/>
        </w:rPr>
        <w:t xml:space="preserve"> anterior </w:t>
      </w:r>
      <w:proofErr w:type="spellStart"/>
      <w:r w:rsidRPr="00B20CAB">
        <w:rPr>
          <w:rFonts w:ascii="Arial" w:hAnsi="Arial" w:cs="Arial"/>
          <w:sz w:val="20"/>
        </w:rPr>
        <w:t>inceperii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activitatii</w:t>
      </w:r>
      <w:proofErr w:type="spellEnd"/>
      <w:r w:rsidRPr="00B20CAB">
        <w:rPr>
          <w:rFonts w:ascii="Arial" w:hAnsi="Arial" w:cs="Arial"/>
          <w:sz w:val="20"/>
        </w:rPr>
        <w:t xml:space="preserve"> ;</w:t>
      </w:r>
      <w:proofErr w:type="gramEnd"/>
    </w:p>
    <w:p w14:paraId="045056F9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   a1)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acorde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salariatului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toate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drepturile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decurg</w:t>
      </w:r>
      <w:proofErr w:type="spellEnd"/>
      <w:r w:rsidRPr="00B20CAB">
        <w:rPr>
          <w:rFonts w:ascii="Arial" w:hAnsi="Arial" w:cs="Arial"/>
          <w:sz w:val="20"/>
        </w:rPr>
        <w:t xml:space="preserve"> din </w:t>
      </w:r>
      <w:proofErr w:type="spellStart"/>
      <w:r w:rsidRPr="00B20CAB">
        <w:rPr>
          <w:rFonts w:ascii="Arial" w:hAnsi="Arial" w:cs="Arial"/>
          <w:sz w:val="20"/>
        </w:rPr>
        <w:t>contractele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individuale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, din </w:t>
      </w:r>
      <w:proofErr w:type="spellStart"/>
      <w:r w:rsidRPr="00B20CAB">
        <w:rPr>
          <w:rFonts w:ascii="Arial" w:hAnsi="Arial" w:cs="Arial"/>
          <w:sz w:val="20"/>
        </w:rPr>
        <w:t>contractul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colectiv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aplicabil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din </w:t>
      </w:r>
      <w:proofErr w:type="spellStart"/>
      <w:proofErr w:type="gramStart"/>
      <w:r w:rsidRPr="00B20CAB">
        <w:rPr>
          <w:rFonts w:ascii="Arial" w:hAnsi="Arial" w:cs="Arial"/>
          <w:sz w:val="20"/>
        </w:rPr>
        <w:t>lege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19255185" w14:textId="77777777" w:rsidR="00B20CAB" w:rsidRPr="00B20CAB" w:rsidRDefault="00B20CAB" w:rsidP="00B20CAB">
      <w:pPr>
        <w:ind w:firstLine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lastRenderedPageBreak/>
        <w:t>b)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asigure</w:t>
      </w:r>
      <w:proofErr w:type="spellEnd"/>
      <w:r w:rsidRPr="00B20CAB">
        <w:rPr>
          <w:rFonts w:ascii="Arial" w:hAnsi="Arial" w:cs="Arial"/>
          <w:sz w:val="20"/>
        </w:rPr>
        <w:t xml:space="preserve"> permanent </w:t>
      </w:r>
      <w:proofErr w:type="spellStart"/>
      <w:r w:rsidRPr="00B20CAB">
        <w:rPr>
          <w:rFonts w:ascii="Arial" w:hAnsi="Arial" w:cs="Arial"/>
          <w:sz w:val="20"/>
        </w:rPr>
        <w:t>condiţiile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tehnice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organizatorice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avute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vedere</w:t>
      </w:r>
      <w:proofErr w:type="spellEnd"/>
      <w:r w:rsidRPr="00B20CAB">
        <w:rPr>
          <w:rFonts w:ascii="Arial" w:hAnsi="Arial" w:cs="Arial"/>
          <w:sz w:val="20"/>
        </w:rPr>
        <w:t xml:space="preserve"> la </w:t>
      </w:r>
      <w:proofErr w:type="spellStart"/>
      <w:r w:rsidRPr="00B20CAB">
        <w:rPr>
          <w:rFonts w:ascii="Arial" w:hAnsi="Arial" w:cs="Arial"/>
          <w:sz w:val="20"/>
        </w:rPr>
        <w:t>elaborarea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normelor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condiţiile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corespunzătoare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proofErr w:type="gram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>;</w:t>
      </w:r>
      <w:proofErr w:type="gramEnd"/>
    </w:p>
    <w:p w14:paraId="47B52499" w14:textId="77777777" w:rsidR="00B20CAB" w:rsidRPr="00B20CAB" w:rsidRDefault="00B20CAB" w:rsidP="00B20CAB">
      <w:pPr>
        <w:ind w:firstLine="360"/>
        <w:jc w:val="both"/>
        <w:rPr>
          <w:rFonts w:ascii="Arial" w:hAnsi="Arial" w:cs="Arial"/>
          <w:b/>
          <w:bCs/>
          <w:spacing w:val="-12"/>
          <w:sz w:val="20"/>
        </w:rPr>
      </w:pPr>
      <w:r w:rsidRPr="00B20CAB">
        <w:rPr>
          <w:rFonts w:ascii="Arial" w:hAnsi="Arial" w:cs="Arial"/>
          <w:b/>
          <w:sz w:val="20"/>
        </w:rPr>
        <w:t>c)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să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informeze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salariatul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asupra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condiţiilor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de </w:t>
      </w:r>
      <w:proofErr w:type="spellStart"/>
      <w:r w:rsidRPr="00B20CAB">
        <w:rPr>
          <w:rFonts w:ascii="Arial" w:hAnsi="Arial" w:cs="Arial"/>
          <w:spacing w:val="-12"/>
          <w:sz w:val="20"/>
        </w:rPr>
        <w:t>muncă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şi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asupra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elementelor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care </w:t>
      </w:r>
      <w:proofErr w:type="spellStart"/>
      <w:r w:rsidRPr="00B20CAB">
        <w:rPr>
          <w:rFonts w:ascii="Arial" w:hAnsi="Arial" w:cs="Arial"/>
          <w:spacing w:val="-12"/>
          <w:sz w:val="20"/>
        </w:rPr>
        <w:t>privesc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desfăşurarea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Fonts w:ascii="Arial" w:hAnsi="Arial" w:cs="Arial"/>
          <w:spacing w:val="-12"/>
          <w:sz w:val="20"/>
        </w:rPr>
        <w:t>relaţiilor</w:t>
      </w:r>
      <w:proofErr w:type="spellEnd"/>
      <w:r w:rsidRPr="00B20CAB">
        <w:rPr>
          <w:rFonts w:ascii="Arial" w:hAnsi="Arial" w:cs="Arial"/>
          <w:spacing w:val="-12"/>
          <w:sz w:val="20"/>
        </w:rPr>
        <w:t xml:space="preserve"> de </w:t>
      </w:r>
      <w:proofErr w:type="spellStart"/>
      <w:proofErr w:type="gramStart"/>
      <w:r w:rsidRPr="00B20CAB">
        <w:rPr>
          <w:rFonts w:ascii="Arial" w:hAnsi="Arial" w:cs="Arial"/>
          <w:spacing w:val="-12"/>
          <w:sz w:val="20"/>
        </w:rPr>
        <w:t>muncă</w:t>
      </w:r>
      <w:proofErr w:type="spellEnd"/>
      <w:r w:rsidRPr="00B20CAB">
        <w:rPr>
          <w:rFonts w:ascii="Arial" w:hAnsi="Arial" w:cs="Arial"/>
          <w:spacing w:val="-12"/>
          <w:sz w:val="20"/>
        </w:rPr>
        <w:t>;</w:t>
      </w:r>
      <w:proofErr w:type="gramEnd"/>
    </w:p>
    <w:p w14:paraId="0B49CDCA" w14:textId="77777777" w:rsidR="00B20CAB" w:rsidRPr="00B20CAB" w:rsidRDefault="00B20CAB" w:rsidP="00B20CAB">
      <w:pPr>
        <w:ind w:firstLine="360"/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bCs/>
          <w:spacing w:val="-12"/>
          <w:sz w:val="20"/>
        </w:rPr>
        <w:t>c1)</w:t>
      </w:r>
      <w:r w:rsidRPr="00B20CAB">
        <w:rPr>
          <w:rFonts w:ascii="Arial" w:hAnsi="Arial" w:cs="Arial"/>
          <w:spacing w:val="-12"/>
          <w:sz w:val="20"/>
        </w:rPr>
        <w:t xml:space="preserve"> </w:t>
      </w:r>
      <w:proofErr w:type="spell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să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informeze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angajatul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cu </w:t>
      </w:r>
      <w:proofErr w:type="spell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privire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la </w:t>
      </w:r>
      <w:proofErr w:type="spell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obligația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de </w:t>
      </w:r>
      <w:proofErr w:type="gram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a</w:t>
      </w:r>
      <w:proofErr w:type="gram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adera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la un fond de </w:t>
      </w:r>
      <w:proofErr w:type="spell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pensii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administrat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 xml:space="preserve"> </w:t>
      </w:r>
      <w:proofErr w:type="spellStart"/>
      <w:proofErr w:type="gramStart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privat</w:t>
      </w:r>
      <w:proofErr w:type="spellEnd"/>
      <w:r w:rsidRPr="00B20CAB">
        <w:rPr>
          <w:rStyle w:val="slitbdy"/>
          <w:rFonts w:ascii="Arial" w:hAnsi="Arial" w:cs="Arial"/>
          <w:sz w:val="20"/>
          <w:shd w:val="clear" w:color="auto" w:fill="FFFFFF"/>
        </w:rPr>
        <w:t>;</w:t>
      </w:r>
      <w:proofErr w:type="gramEnd"/>
      <w:r w:rsidRPr="00B20CAB">
        <w:rPr>
          <w:rStyle w:val="slitttl"/>
          <w:rFonts w:ascii="Arial" w:hAnsi="Arial" w:cs="Arial"/>
          <w:b/>
          <w:bCs/>
          <w:color w:val="8B0000"/>
          <w:sz w:val="20"/>
          <w:shd w:val="clear" w:color="auto" w:fill="FFFFFF"/>
        </w:rPr>
        <w:t xml:space="preserve"> </w:t>
      </w:r>
    </w:p>
    <w:p w14:paraId="29686772" w14:textId="77777777" w:rsidR="00B20CAB" w:rsidRPr="00B20CAB" w:rsidRDefault="00B20CAB" w:rsidP="00B20CAB">
      <w:pPr>
        <w:ind w:left="360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>d)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elibereze</w:t>
      </w:r>
      <w:proofErr w:type="spellEnd"/>
      <w:r w:rsidRPr="00B20CAB">
        <w:rPr>
          <w:rFonts w:ascii="Arial" w:hAnsi="Arial" w:cs="Arial"/>
          <w:sz w:val="20"/>
        </w:rPr>
        <w:t xml:space="preserve">, la </w:t>
      </w:r>
      <w:proofErr w:type="spellStart"/>
      <w:r w:rsidRPr="00B20CAB">
        <w:rPr>
          <w:rFonts w:ascii="Arial" w:hAnsi="Arial" w:cs="Arial"/>
          <w:sz w:val="20"/>
        </w:rPr>
        <w:t>cerere</w:t>
      </w:r>
      <w:proofErr w:type="spellEnd"/>
      <w:r w:rsidRPr="00B20CAB">
        <w:rPr>
          <w:rFonts w:ascii="Arial" w:hAnsi="Arial" w:cs="Arial"/>
          <w:sz w:val="20"/>
        </w:rPr>
        <w:t xml:space="preserve">, un document </w:t>
      </w:r>
      <w:proofErr w:type="spellStart"/>
      <w:r w:rsidRPr="00B20CAB">
        <w:rPr>
          <w:rFonts w:ascii="Arial" w:hAnsi="Arial" w:cs="Arial"/>
          <w:sz w:val="20"/>
        </w:rPr>
        <w:t>document</w:t>
      </w:r>
      <w:proofErr w:type="spellEnd"/>
      <w:r w:rsidRPr="00B20CAB">
        <w:rPr>
          <w:rFonts w:ascii="Arial" w:hAnsi="Arial" w:cs="Arial"/>
          <w:sz w:val="20"/>
        </w:rPr>
        <w:t xml:space="preserve"> care </w:t>
      </w:r>
      <w:proofErr w:type="spellStart"/>
      <w:r w:rsidRPr="00B20CAB">
        <w:rPr>
          <w:rFonts w:ascii="Arial" w:hAnsi="Arial" w:cs="Arial"/>
          <w:sz w:val="20"/>
        </w:rPr>
        <w:t>sa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ateste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calitatea</w:t>
      </w:r>
      <w:proofErr w:type="spellEnd"/>
      <w:r w:rsidRPr="00B20CAB">
        <w:rPr>
          <w:rFonts w:ascii="Arial" w:hAnsi="Arial" w:cs="Arial"/>
          <w:sz w:val="20"/>
        </w:rPr>
        <w:t xml:space="preserve"> de salariat a </w:t>
      </w:r>
      <w:proofErr w:type="spellStart"/>
      <w:r w:rsidRPr="00B20CAB">
        <w:rPr>
          <w:rFonts w:ascii="Arial" w:hAnsi="Arial" w:cs="Arial"/>
          <w:sz w:val="20"/>
        </w:rPr>
        <w:t>solicitantului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respectiv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activitatea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desfasurata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acesta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durata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activitatii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salariul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vechimea</w:t>
      </w:r>
      <w:proofErr w:type="spellEnd"/>
      <w:r w:rsidRPr="00B20CAB">
        <w:rPr>
          <w:rFonts w:ascii="Arial" w:hAnsi="Arial" w:cs="Arial"/>
          <w:sz w:val="20"/>
        </w:rPr>
        <w:t xml:space="preserve"> in </w:t>
      </w:r>
      <w:proofErr w:type="spellStart"/>
      <w:r w:rsidRPr="00B20CAB">
        <w:rPr>
          <w:rFonts w:ascii="Arial" w:hAnsi="Arial" w:cs="Arial"/>
          <w:sz w:val="20"/>
        </w:rPr>
        <w:t>munca</w:t>
      </w:r>
      <w:proofErr w:type="spellEnd"/>
      <w:r w:rsidRPr="00B20CAB">
        <w:rPr>
          <w:rFonts w:ascii="Arial" w:hAnsi="Arial" w:cs="Arial"/>
          <w:sz w:val="20"/>
        </w:rPr>
        <w:t xml:space="preserve">, in </w:t>
      </w:r>
      <w:proofErr w:type="spellStart"/>
      <w:r w:rsidRPr="00B20CAB">
        <w:rPr>
          <w:rFonts w:ascii="Arial" w:hAnsi="Arial" w:cs="Arial"/>
          <w:sz w:val="20"/>
        </w:rPr>
        <w:t>meserie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sz w:val="20"/>
        </w:rPr>
        <w:t>specialitate</w:t>
      </w:r>
      <w:proofErr w:type="spellEnd"/>
      <w:r w:rsidRPr="00B20CAB">
        <w:rPr>
          <w:rFonts w:ascii="Arial" w:hAnsi="Arial" w:cs="Arial"/>
          <w:sz w:val="20"/>
        </w:rPr>
        <w:t xml:space="preserve"> .</w:t>
      </w:r>
      <w:proofErr w:type="gramEnd"/>
    </w:p>
    <w:p w14:paraId="25554892" w14:textId="77777777" w:rsidR="00B20CAB" w:rsidRPr="00B20CAB" w:rsidRDefault="00B20CAB" w:rsidP="00B20CAB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B20CAB">
        <w:rPr>
          <w:rFonts w:ascii="Arial" w:hAnsi="Arial" w:cs="Arial"/>
          <w:sz w:val="20"/>
          <w:szCs w:val="20"/>
        </w:rPr>
        <w:t xml:space="preserve">       N. </w:t>
      </w:r>
      <w:proofErr w:type="spellStart"/>
      <w:r w:rsidRPr="00B20CAB">
        <w:rPr>
          <w:rFonts w:ascii="Arial" w:hAnsi="Arial" w:cs="Arial"/>
          <w:sz w:val="20"/>
          <w:szCs w:val="20"/>
        </w:rPr>
        <w:t>Dispoziţii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finale</w:t>
      </w:r>
    </w:p>
    <w:p w14:paraId="53CDDFCE" w14:textId="77777777" w:rsidR="00B20CAB" w:rsidRPr="00B20CAB" w:rsidRDefault="00B20CAB" w:rsidP="00B20CAB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B20CAB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B20CAB">
        <w:rPr>
          <w:rFonts w:ascii="Arial" w:hAnsi="Arial" w:cs="Arial"/>
          <w:sz w:val="20"/>
          <w:szCs w:val="20"/>
        </w:rPr>
        <w:t>Prevederile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prezentului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contract individual de </w:t>
      </w:r>
      <w:proofErr w:type="spellStart"/>
      <w:r w:rsidRPr="00B20CAB">
        <w:rPr>
          <w:rFonts w:ascii="Arial" w:hAnsi="Arial" w:cs="Arial"/>
          <w:sz w:val="20"/>
          <w:szCs w:val="20"/>
        </w:rPr>
        <w:t>muncă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se </w:t>
      </w:r>
      <w:proofErr w:type="spellStart"/>
      <w:r w:rsidRPr="00B20CAB">
        <w:rPr>
          <w:rFonts w:ascii="Arial" w:hAnsi="Arial" w:cs="Arial"/>
          <w:sz w:val="20"/>
          <w:szCs w:val="20"/>
        </w:rPr>
        <w:t>completează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cu </w:t>
      </w:r>
      <w:proofErr w:type="spellStart"/>
      <w:r w:rsidRPr="00B20CAB">
        <w:rPr>
          <w:rFonts w:ascii="Arial" w:hAnsi="Arial" w:cs="Arial"/>
          <w:sz w:val="20"/>
          <w:szCs w:val="20"/>
        </w:rPr>
        <w:t>dispoziţiile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Legii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nr.53/2003 – </w:t>
      </w:r>
      <w:proofErr w:type="spellStart"/>
      <w:r w:rsidRPr="00B20CAB">
        <w:rPr>
          <w:rFonts w:ascii="Arial" w:hAnsi="Arial" w:cs="Arial"/>
          <w:sz w:val="20"/>
          <w:szCs w:val="20"/>
        </w:rPr>
        <w:t>Codul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sz w:val="20"/>
          <w:szCs w:val="20"/>
        </w:rPr>
        <w:t>muncii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  <w:szCs w:val="20"/>
        </w:rPr>
        <w:t>republicata</w:t>
      </w:r>
      <w:proofErr w:type="spellEnd"/>
      <w:r w:rsidRPr="00B20CAB">
        <w:rPr>
          <w:rFonts w:ascii="Arial" w:hAnsi="Arial" w:cs="Arial"/>
          <w:sz w:val="20"/>
          <w:szCs w:val="20"/>
        </w:rPr>
        <w:t>.</w:t>
      </w:r>
    </w:p>
    <w:p w14:paraId="1C0FC8B7" w14:textId="77777777" w:rsidR="00B20CAB" w:rsidRPr="00B20CAB" w:rsidRDefault="00B20CAB" w:rsidP="00B20CAB">
      <w:pPr>
        <w:ind w:firstLine="720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</w:rPr>
        <w:t xml:space="preserve">Orice </w:t>
      </w:r>
      <w:proofErr w:type="spellStart"/>
      <w:r w:rsidRPr="00B20CAB">
        <w:rPr>
          <w:rFonts w:ascii="Arial" w:hAnsi="Arial" w:cs="Arial"/>
          <w:sz w:val="20"/>
        </w:rPr>
        <w:t>modificare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privind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clauzele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contractuale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timpul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executării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contractului</w:t>
      </w:r>
      <w:proofErr w:type="spellEnd"/>
      <w:r w:rsidRPr="00B20CAB">
        <w:rPr>
          <w:rFonts w:ascii="Arial" w:hAnsi="Arial" w:cs="Arial"/>
          <w:sz w:val="20"/>
        </w:rPr>
        <w:t xml:space="preserve"> individual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impune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încheierea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unui</w:t>
      </w:r>
      <w:proofErr w:type="spellEnd"/>
      <w:r w:rsidRPr="00B20CAB">
        <w:rPr>
          <w:rFonts w:ascii="Arial" w:hAnsi="Arial" w:cs="Arial"/>
          <w:sz w:val="20"/>
        </w:rPr>
        <w:t xml:space="preserve"> act </w:t>
      </w:r>
      <w:proofErr w:type="spellStart"/>
      <w:r w:rsidRPr="00B20CAB">
        <w:rPr>
          <w:rFonts w:ascii="Arial" w:hAnsi="Arial" w:cs="Arial"/>
          <w:sz w:val="20"/>
        </w:rPr>
        <w:t>adiţional</w:t>
      </w:r>
      <w:proofErr w:type="spellEnd"/>
      <w:r w:rsidRPr="00B20CAB">
        <w:rPr>
          <w:rFonts w:ascii="Arial" w:hAnsi="Arial" w:cs="Arial"/>
          <w:sz w:val="20"/>
        </w:rPr>
        <w:t xml:space="preserve"> la contract, conform </w:t>
      </w:r>
      <w:proofErr w:type="spellStart"/>
      <w:r w:rsidRPr="00B20CAB">
        <w:rPr>
          <w:rFonts w:ascii="Arial" w:hAnsi="Arial" w:cs="Arial"/>
          <w:sz w:val="20"/>
        </w:rPr>
        <w:t>dispoziţiilor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legale</w:t>
      </w:r>
      <w:proofErr w:type="spellEnd"/>
      <w:r w:rsidRPr="00B20CAB">
        <w:rPr>
          <w:rFonts w:ascii="Arial" w:hAnsi="Arial" w:cs="Arial"/>
          <w:sz w:val="20"/>
        </w:rPr>
        <w:t xml:space="preserve">, cu </w:t>
      </w:r>
      <w:proofErr w:type="spellStart"/>
      <w:r w:rsidRPr="00B20CAB">
        <w:rPr>
          <w:rFonts w:ascii="Arial" w:hAnsi="Arial" w:cs="Arial"/>
          <w:sz w:val="20"/>
        </w:rPr>
        <w:t>exceptia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situatiilor</w:t>
      </w:r>
      <w:proofErr w:type="spellEnd"/>
      <w:r w:rsidRPr="00B20CAB">
        <w:rPr>
          <w:rFonts w:ascii="Arial" w:hAnsi="Arial" w:cs="Arial"/>
          <w:sz w:val="20"/>
        </w:rPr>
        <w:t xml:space="preserve"> in care </w:t>
      </w:r>
      <w:proofErr w:type="spellStart"/>
      <w:r w:rsidRPr="00B20CAB">
        <w:rPr>
          <w:rFonts w:ascii="Arial" w:hAnsi="Arial" w:cs="Arial"/>
          <w:sz w:val="20"/>
        </w:rPr>
        <w:t>o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asemenea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modificare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este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prevazuta</w:t>
      </w:r>
      <w:proofErr w:type="spellEnd"/>
      <w:r w:rsidRPr="00B20CAB">
        <w:rPr>
          <w:rFonts w:ascii="Arial" w:hAnsi="Arial" w:cs="Arial"/>
          <w:sz w:val="20"/>
        </w:rPr>
        <w:t xml:space="preserve"> in mod </w:t>
      </w:r>
      <w:proofErr w:type="spellStart"/>
      <w:r w:rsidRPr="00B20CAB">
        <w:rPr>
          <w:rFonts w:ascii="Arial" w:hAnsi="Arial" w:cs="Arial"/>
          <w:sz w:val="20"/>
        </w:rPr>
        <w:t>expres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lege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2493D705" w14:textId="77777777" w:rsidR="00B20CAB" w:rsidRPr="00B20CAB" w:rsidRDefault="00B20CAB" w:rsidP="00B20CAB">
      <w:pPr>
        <w:ind w:firstLine="720"/>
        <w:jc w:val="both"/>
        <w:rPr>
          <w:rFonts w:ascii="Arial" w:hAnsi="Arial" w:cs="Arial"/>
          <w:b/>
          <w:sz w:val="20"/>
        </w:rPr>
      </w:pPr>
      <w:proofErr w:type="spellStart"/>
      <w:r w:rsidRPr="00B20CAB">
        <w:rPr>
          <w:rFonts w:ascii="Arial" w:hAnsi="Arial" w:cs="Arial"/>
          <w:sz w:val="20"/>
        </w:rPr>
        <w:t>Prezentul</w:t>
      </w:r>
      <w:proofErr w:type="spellEnd"/>
      <w:r w:rsidRPr="00B20CAB">
        <w:rPr>
          <w:rFonts w:ascii="Arial" w:hAnsi="Arial" w:cs="Arial"/>
          <w:sz w:val="20"/>
        </w:rPr>
        <w:t xml:space="preserve"> contract individual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s-a </w:t>
      </w:r>
      <w:proofErr w:type="spellStart"/>
      <w:r w:rsidRPr="00B20CAB">
        <w:rPr>
          <w:rFonts w:ascii="Arial" w:hAnsi="Arial" w:cs="Arial"/>
          <w:sz w:val="20"/>
        </w:rPr>
        <w:t>încheiat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două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exemplare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câte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unul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pentru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fiecare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parte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56AC99AE" w14:textId="77777777" w:rsidR="00B20CAB" w:rsidRPr="00B20CAB" w:rsidRDefault="00B20CAB" w:rsidP="00B20CAB">
      <w:pPr>
        <w:ind w:firstLine="720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b/>
          <w:sz w:val="20"/>
        </w:rPr>
        <w:t>O.</w:t>
      </w:r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Conflictele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legătură</w:t>
      </w:r>
      <w:proofErr w:type="spellEnd"/>
      <w:r w:rsidRPr="00B20CAB">
        <w:rPr>
          <w:rFonts w:ascii="Arial" w:hAnsi="Arial" w:cs="Arial"/>
          <w:sz w:val="20"/>
        </w:rPr>
        <w:t xml:space="preserve"> cu </w:t>
      </w:r>
      <w:proofErr w:type="spellStart"/>
      <w:r w:rsidRPr="00B20CAB">
        <w:rPr>
          <w:rFonts w:ascii="Arial" w:hAnsi="Arial" w:cs="Arial"/>
          <w:sz w:val="20"/>
        </w:rPr>
        <w:t>încheierea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executarea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modificarea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suspendarea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încetarea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prezentului</w:t>
      </w:r>
      <w:proofErr w:type="spellEnd"/>
      <w:r w:rsidRPr="00B20CAB">
        <w:rPr>
          <w:rFonts w:ascii="Arial" w:hAnsi="Arial" w:cs="Arial"/>
          <w:sz w:val="20"/>
        </w:rPr>
        <w:t xml:space="preserve"> contract individual de </w:t>
      </w:r>
      <w:proofErr w:type="spellStart"/>
      <w:r w:rsidRPr="00B20CAB">
        <w:rPr>
          <w:rFonts w:ascii="Arial" w:hAnsi="Arial" w:cs="Arial"/>
          <w:sz w:val="20"/>
        </w:rPr>
        <w:t>muncă</w:t>
      </w:r>
      <w:proofErr w:type="spellEnd"/>
      <w:r w:rsidRPr="00B20CAB">
        <w:rPr>
          <w:rFonts w:ascii="Arial" w:hAnsi="Arial" w:cs="Arial"/>
          <w:sz w:val="20"/>
        </w:rPr>
        <w:t xml:space="preserve"> sunt </w:t>
      </w:r>
      <w:proofErr w:type="spellStart"/>
      <w:r w:rsidRPr="00B20CAB">
        <w:rPr>
          <w:rFonts w:ascii="Arial" w:hAnsi="Arial" w:cs="Arial"/>
          <w:sz w:val="20"/>
        </w:rPr>
        <w:t>soluţionate</w:t>
      </w:r>
      <w:proofErr w:type="spellEnd"/>
      <w:r w:rsidRPr="00B20CAB">
        <w:rPr>
          <w:rFonts w:ascii="Arial" w:hAnsi="Arial" w:cs="Arial"/>
          <w:sz w:val="20"/>
        </w:rPr>
        <w:t xml:space="preserve"> de </w:t>
      </w:r>
      <w:proofErr w:type="spellStart"/>
      <w:r w:rsidRPr="00B20CAB">
        <w:rPr>
          <w:rFonts w:ascii="Arial" w:hAnsi="Arial" w:cs="Arial"/>
          <w:sz w:val="20"/>
        </w:rPr>
        <w:t>instanţa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judecătorească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competentă</w:t>
      </w:r>
      <w:proofErr w:type="spellEnd"/>
      <w:r w:rsidRPr="00B20CAB">
        <w:rPr>
          <w:rFonts w:ascii="Arial" w:hAnsi="Arial" w:cs="Arial"/>
          <w:sz w:val="20"/>
        </w:rPr>
        <w:t xml:space="preserve"> material </w:t>
      </w:r>
      <w:proofErr w:type="spellStart"/>
      <w:r w:rsidRPr="00B20CAB">
        <w:rPr>
          <w:rFonts w:ascii="Arial" w:hAnsi="Arial" w:cs="Arial"/>
          <w:sz w:val="20"/>
        </w:rPr>
        <w:t>şi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teritorial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potrivit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legii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36909143" w14:textId="77777777" w:rsidR="00B20CAB" w:rsidRPr="00B20CAB" w:rsidRDefault="00B20CAB" w:rsidP="00B20CAB">
      <w:pPr>
        <w:ind w:left="360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</w:rPr>
        <w:t xml:space="preserve">            </w:t>
      </w:r>
    </w:p>
    <w:p w14:paraId="63218424" w14:textId="77777777" w:rsidR="00B20CAB" w:rsidRPr="00B20CAB" w:rsidRDefault="00B20CAB" w:rsidP="00B20CAB">
      <w:pPr>
        <w:ind w:left="1068"/>
        <w:jc w:val="both"/>
        <w:rPr>
          <w:rFonts w:ascii="Arial" w:hAnsi="Arial" w:cs="Arial"/>
          <w:sz w:val="20"/>
        </w:rPr>
      </w:pPr>
    </w:p>
    <w:p w14:paraId="17D739E3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sz w:val="20"/>
        </w:rPr>
        <w:t xml:space="preserve">              </w:t>
      </w:r>
      <w:proofErr w:type="spellStart"/>
      <w:proofErr w:type="gramStart"/>
      <w:r w:rsidRPr="00B20CAB">
        <w:rPr>
          <w:rFonts w:ascii="Arial" w:hAnsi="Arial" w:cs="Arial"/>
          <w:sz w:val="20"/>
        </w:rPr>
        <w:t>Angajator</w:t>
      </w:r>
      <w:proofErr w:type="spellEnd"/>
      <w:r w:rsidRPr="00B20CAB">
        <w:rPr>
          <w:rFonts w:ascii="Arial" w:hAnsi="Arial" w:cs="Arial"/>
          <w:sz w:val="20"/>
        </w:rPr>
        <w:t xml:space="preserve">,   </w:t>
      </w:r>
      <w:proofErr w:type="gramEnd"/>
      <w:r w:rsidRPr="00B20CAB">
        <w:rPr>
          <w:rFonts w:ascii="Arial" w:hAnsi="Arial" w:cs="Arial"/>
          <w:sz w:val="20"/>
        </w:rPr>
        <w:t xml:space="preserve">                                                                                Salariat,</w:t>
      </w:r>
    </w:p>
    <w:p w14:paraId="36D48704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</w:rPr>
      </w:pPr>
      <w:r w:rsidRPr="00B20CAB">
        <w:rPr>
          <w:rFonts w:ascii="Arial" w:hAnsi="Arial" w:cs="Arial"/>
          <w:b/>
          <w:sz w:val="20"/>
        </w:rPr>
        <w:t xml:space="preserve">      S.C AMARILLO COMUNICACIONES S.R.L.                                                             </w:t>
      </w:r>
    </w:p>
    <w:p w14:paraId="124C7E38" w14:textId="77777777" w:rsidR="00B20CAB" w:rsidRPr="00B20CAB" w:rsidRDefault="00B20CAB" w:rsidP="00B20CAB">
      <w:pPr>
        <w:jc w:val="both"/>
        <w:rPr>
          <w:rFonts w:ascii="Arial" w:hAnsi="Arial" w:cs="Arial"/>
          <w:b/>
          <w:sz w:val="20"/>
          <w:shd w:val="clear" w:color="auto" w:fill="FFFFFF"/>
        </w:rPr>
      </w:pPr>
      <w:r w:rsidRPr="00B20CAB">
        <w:rPr>
          <w:rFonts w:ascii="Arial" w:hAnsi="Arial" w:cs="Arial"/>
          <w:b/>
          <w:sz w:val="20"/>
        </w:rPr>
        <w:t xml:space="preserve">       MANAGER RESURSE UMANE</w:t>
      </w:r>
      <w:r w:rsidRPr="00B20CAB">
        <w:rPr>
          <w:rFonts w:ascii="Arial" w:hAnsi="Arial" w:cs="Arial"/>
          <w:b/>
          <w:sz w:val="20"/>
        </w:rPr>
        <w:tab/>
      </w:r>
      <w:r w:rsidRPr="00B20CAB">
        <w:rPr>
          <w:rFonts w:ascii="Arial" w:hAnsi="Arial" w:cs="Arial"/>
          <w:b/>
          <w:sz w:val="20"/>
        </w:rPr>
        <w:tab/>
      </w:r>
      <w:r w:rsidRPr="00B20CAB">
        <w:rPr>
          <w:rFonts w:ascii="Arial" w:hAnsi="Arial" w:cs="Arial"/>
          <w:b/>
          <w:sz w:val="20"/>
        </w:rPr>
        <w:tab/>
        <w:t xml:space="preserve"> </w:t>
      </w:r>
      <w:r w:rsidRPr="00B20CAB">
        <w:rPr>
          <w:rFonts w:ascii="Arial" w:hAnsi="Arial" w:cs="Arial"/>
          <w:b/>
          <w:sz w:val="20"/>
        </w:rPr>
        <w:tab/>
        <w:t xml:space="preserve">           </w:t>
      </w:r>
      <w:r w:rsidRPr="00B20CAB">
        <w:rPr>
          <w:rFonts w:ascii="Arial" w:hAnsi="Arial" w:cs="Arial"/>
          <w:b/>
          <w:sz w:val="20"/>
        </w:rPr>
        <w:tab/>
      </w:r>
      <w:r w:rsidRPr="00B20CAB">
        <w:rPr>
          <w:rFonts w:ascii="Arial" w:hAnsi="Arial" w:cs="Arial"/>
          <w:b/>
          <w:sz w:val="20"/>
        </w:rPr>
        <w:tab/>
      </w:r>
      <w:r w:rsidRPr="00B20CAB">
        <w:rPr>
          <w:rFonts w:ascii="Arial" w:hAnsi="Arial" w:cs="Arial"/>
          <w:color w:val="000000"/>
          <w:sz w:val="20"/>
          <w:shd w:val="clear" w:color="auto" w:fill="FFFFFF"/>
        </w:rPr>
        <w:t>ɖ</w:t>
      </w:r>
    </w:p>
    <w:p w14:paraId="1B92F50D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20CAB">
        <w:rPr>
          <w:rFonts w:ascii="Arial" w:hAnsi="Arial" w:cs="Arial"/>
          <w:b/>
          <w:sz w:val="20"/>
          <w:szCs w:val="20"/>
          <w:shd w:val="clear" w:color="auto" w:fill="FFFFFF"/>
        </w:rPr>
        <w:t>DOBRE MARIA ROXANA</w:t>
      </w:r>
      <w:r w:rsidRPr="00B20CAB">
        <w:rPr>
          <w:rFonts w:ascii="Arial" w:hAnsi="Arial" w:cs="Arial"/>
          <w:b/>
          <w:sz w:val="20"/>
          <w:szCs w:val="20"/>
          <w:shd w:val="clear" w:color="auto" w:fill="FFFFFF"/>
        </w:rPr>
        <w:tab/>
        <w:t xml:space="preserve">                                                   </w:t>
      </w:r>
      <w:r w:rsidRPr="00B20CA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ɛ</w:t>
      </w:r>
      <w:r w:rsidRPr="00B20CAB">
        <w:rPr>
          <w:rFonts w:ascii="Arial" w:hAnsi="Arial" w:cs="Arial"/>
          <w:b/>
          <w:sz w:val="20"/>
          <w:szCs w:val="20"/>
        </w:rPr>
        <w:tab/>
      </w:r>
      <w:r w:rsidRPr="00B20CAB">
        <w:rPr>
          <w:rFonts w:ascii="Arial" w:hAnsi="Arial" w:cs="Arial"/>
          <w:b/>
          <w:sz w:val="20"/>
          <w:szCs w:val="20"/>
        </w:rPr>
        <w:tab/>
      </w:r>
      <w:r w:rsidRPr="00B20CAB">
        <w:rPr>
          <w:rFonts w:ascii="Arial" w:hAnsi="Arial" w:cs="Arial"/>
          <w:b/>
          <w:sz w:val="20"/>
          <w:szCs w:val="20"/>
        </w:rPr>
        <w:tab/>
      </w:r>
      <w:r w:rsidRPr="00B20CAB">
        <w:rPr>
          <w:rFonts w:ascii="Arial" w:hAnsi="Arial" w:cs="Arial"/>
          <w:b/>
          <w:sz w:val="20"/>
          <w:szCs w:val="20"/>
        </w:rPr>
        <w:tab/>
      </w:r>
      <w:r w:rsidRPr="00B20CAB">
        <w:rPr>
          <w:rFonts w:ascii="Arial" w:hAnsi="Arial" w:cs="Arial"/>
          <w:b/>
          <w:sz w:val="20"/>
          <w:szCs w:val="20"/>
        </w:rPr>
        <w:tab/>
      </w:r>
      <w:r w:rsidRPr="00B20CAB">
        <w:rPr>
          <w:rFonts w:ascii="Arial" w:hAnsi="Arial" w:cs="Arial"/>
          <w:b/>
          <w:sz w:val="20"/>
          <w:szCs w:val="20"/>
        </w:rPr>
        <w:tab/>
        <w:t xml:space="preserve">                     </w:t>
      </w:r>
    </w:p>
    <w:p w14:paraId="6FCFAADE" w14:textId="77777777" w:rsidR="00B20CAB" w:rsidRPr="00B20CAB" w:rsidRDefault="00B20CAB" w:rsidP="00B20CAB">
      <w:pPr>
        <w:ind w:left="3540" w:hanging="3150"/>
        <w:jc w:val="both"/>
        <w:rPr>
          <w:rFonts w:ascii="Arial" w:hAnsi="Arial" w:cs="Arial"/>
          <w:sz w:val="20"/>
        </w:rPr>
      </w:pPr>
    </w:p>
    <w:p w14:paraId="0CDAFADE" w14:textId="77777777" w:rsidR="00B20CAB" w:rsidRPr="00B20CAB" w:rsidRDefault="00B20CAB" w:rsidP="00B20CAB">
      <w:pPr>
        <w:ind w:firstLine="708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</w:rPr>
        <w:t>Pe data de …………………</w:t>
      </w:r>
      <w:proofErr w:type="gramStart"/>
      <w:r w:rsidRPr="00B20CAB">
        <w:rPr>
          <w:rFonts w:ascii="Arial" w:hAnsi="Arial" w:cs="Arial"/>
          <w:sz w:val="20"/>
        </w:rPr>
        <w:t>…..</w:t>
      </w:r>
      <w:proofErr w:type="gram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prezentul</w:t>
      </w:r>
      <w:proofErr w:type="spellEnd"/>
      <w:r w:rsidRPr="00B20CAB">
        <w:rPr>
          <w:rFonts w:ascii="Arial" w:hAnsi="Arial" w:cs="Arial"/>
          <w:sz w:val="20"/>
        </w:rPr>
        <w:t xml:space="preserve"> contract </w:t>
      </w:r>
      <w:proofErr w:type="spellStart"/>
      <w:r w:rsidRPr="00B20CAB">
        <w:rPr>
          <w:rFonts w:ascii="Arial" w:hAnsi="Arial" w:cs="Arial"/>
          <w:sz w:val="20"/>
        </w:rPr>
        <w:t>încetează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temeiul</w:t>
      </w:r>
      <w:proofErr w:type="spellEnd"/>
      <w:r w:rsidRPr="00B20CAB">
        <w:rPr>
          <w:rFonts w:ascii="Arial" w:hAnsi="Arial" w:cs="Arial"/>
          <w:sz w:val="20"/>
        </w:rPr>
        <w:t xml:space="preserve"> art………</w:t>
      </w:r>
      <w:proofErr w:type="gramStart"/>
      <w:r w:rsidRPr="00B20CAB">
        <w:rPr>
          <w:rFonts w:ascii="Arial" w:hAnsi="Arial" w:cs="Arial"/>
          <w:sz w:val="20"/>
        </w:rPr>
        <w:t>…..</w:t>
      </w:r>
      <w:proofErr w:type="gramEnd"/>
      <w:r w:rsidRPr="00B20CAB">
        <w:rPr>
          <w:rFonts w:ascii="Arial" w:hAnsi="Arial" w:cs="Arial"/>
          <w:sz w:val="20"/>
        </w:rPr>
        <w:t xml:space="preserve"> din </w:t>
      </w:r>
      <w:proofErr w:type="spellStart"/>
      <w:r w:rsidRPr="00B20CAB">
        <w:rPr>
          <w:rFonts w:ascii="Arial" w:hAnsi="Arial" w:cs="Arial"/>
          <w:sz w:val="20"/>
        </w:rPr>
        <w:t>Legea</w:t>
      </w:r>
      <w:proofErr w:type="spellEnd"/>
      <w:r w:rsidRPr="00B20CAB">
        <w:rPr>
          <w:rFonts w:ascii="Arial" w:hAnsi="Arial" w:cs="Arial"/>
          <w:sz w:val="20"/>
        </w:rPr>
        <w:t xml:space="preserve"> nr.53/2003 – </w:t>
      </w:r>
      <w:proofErr w:type="spellStart"/>
      <w:r w:rsidRPr="00B20CAB">
        <w:rPr>
          <w:rFonts w:ascii="Arial" w:hAnsi="Arial" w:cs="Arial"/>
          <w:sz w:val="20"/>
        </w:rPr>
        <w:t>Codul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muncii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republicata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r w:rsidRPr="00B20CAB">
        <w:rPr>
          <w:rFonts w:ascii="Arial" w:hAnsi="Arial" w:cs="Arial"/>
          <w:sz w:val="20"/>
        </w:rPr>
        <w:t>în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urma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îndeplinirii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procedurii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legale</w:t>
      </w:r>
      <w:proofErr w:type="spellEnd"/>
      <w:r w:rsidRPr="00B20CAB">
        <w:rPr>
          <w:rFonts w:ascii="Arial" w:hAnsi="Arial" w:cs="Arial"/>
          <w:sz w:val="20"/>
        </w:rPr>
        <w:t>.</w:t>
      </w:r>
    </w:p>
    <w:p w14:paraId="47D6BFA2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</w:p>
    <w:p w14:paraId="14829168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</w:rPr>
        <w:t xml:space="preserve">                  </w:t>
      </w:r>
      <w:proofErr w:type="spellStart"/>
      <w:r w:rsidRPr="00B20CAB">
        <w:rPr>
          <w:rFonts w:ascii="Arial" w:hAnsi="Arial" w:cs="Arial"/>
          <w:sz w:val="20"/>
        </w:rPr>
        <w:t>Angajator</w:t>
      </w:r>
      <w:proofErr w:type="spellEnd"/>
      <w:r w:rsidRPr="00B20CAB">
        <w:rPr>
          <w:rFonts w:ascii="Arial" w:hAnsi="Arial" w:cs="Arial"/>
          <w:sz w:val="20"/>
        </w:rPr>
        <w:t>,</w:t>
      </w:r>
    </w:p>
    <w:p w14:paraId="7010F74E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</w:rPr>
        <w:t xml:space="preserve">            …………………………….</w:t>
      </w:r>
    </w:p>
    <w:p w14:paraId="55EC51D6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</w:p>
    <w:p w14:paraId="660C6B29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</w:p>
    <w:p w14:paraId="0577FDBB" w14:textId="77777777" w:rsidR="00B20CAB" w:rsidRPr="00B20CAB" w:rsidRDefault="00B20CAB" w:rsidP="00B20CAB">
      <w:pPr>
        <w:jc w:val="both"/>
        <w:rPr>
          <w:rFonts w:ascii="Arial" w:hAnsi="Arial" w:cs="Arial"/>
          <w:sz w:val="20"/>
        </w:rPr>
      </w:pPr>
    </w:p>
    <w:p w14:paraId="674DAFBF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20CAB">
        <w:rPr>
          <w:rFonts w:ascii="Arial" w:hAnsi="Arial" w:cs="Arial"/>
          <w:sz w:val="20"/>
          <w:szCs w:val="20"/>
        </w:rPr>
        <w:t xml:space="preserve">Am </w:t>
      </w:r>
      <w:proofErr w:type="spellStart"/>
      <w:r w:rsidRPr="00B20CAB">
        <w:rPr>
          <w:rFonts w:ascii="Arial" w:hAnsi="Arial" w:cs="Arial"/>
          <w:sz w:val="20"/>
          <w:szCs w:val="20"/>
        </w:rPr>
        <w:t>primit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 un exemplar </w:t>
      </w:r>
      <w:proofErr w:type="spellStart"/>
      <w:r w:rsidRPr="00B20CAB">
        <w:rPr>
          <w:rFonts w:ascii="Arial" w:hAnsi="Arial" w:cs="Arial"/>
          <w:sz w:val="20"/>
          <w:szCs w:val="20"/>
        </w:rPr>
        <w:t>azi</w:t>
      </w:r>
      <w:proofErr w:type="spellEnd"/>
      <w:r w:rsidRPr="00B20CAB">
        <w:rPr>
          <w:rFonts w:ascii="Arial" w:hAnsi="Arial" w:cs="Arial"/>
          <w:sz w:val="20"/>
          <w:szCs w:val="20"/>
        </w:rPr>
        <w:t xml:space="preserve">, </w:t>
      </w:r>
      <w:r w:rsidRPr="00B20CA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ɖ</w:t>
      </w:r>
      <w:r w:rsidRPr="00B20CAB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</w:t>
      </w:r>
      <w:r w:rsidRPr="00B20CAB">
        <w:rPr>
          <w:rFonts w:ascii="Arial" w:hAnsi="Arial" w:cs="Arial"/>
          <w:b/>
          <w:bCs/>
          <w:color w:val="000000"/>
          <w:sz w:val="20"/>
          <w:szCs w:val="20"/>
        </w:rPr>
        <w:t>ɛ</w:t>
      </w:r>
    </w:p>
    <w:p w14:paraId="2A5C10CC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8FD36DB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20CAB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</w:t>
      </w:r>
      <w:proofErr w:type="spellStart"/>
      <w:r w:rsidRPr="00B20CAB">
        <w:rPr>
          <w:rFonts w:ascii="Arial" w:hAnsi="Arial" w:cs="Arial"/>
          <w:b/>
          <w:bCs/>
          <w:sz w:val="20"/>
          <w:szCs w:val="20"/>
        </w:rPr>
        <w:t>Semnatura</w:t>
      </w:r>
      <w:proofErr w:type="spellEnd"/>
    </w:p>
    <w:p w14:paraId="152E33BF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883E51A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F8F18E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757CFFD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ED32354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4FF487A" w14:textId="77777777" w:rsidR="00B20CAB" w:rsidRPr="00B20CAB" w:rsidRDefault="00B20CAB" w:rsidP="00B20CAB">
      <w:pPr>
        <w:pStyle w:val="Footer"/>
        <w:spacing w:line="360" w:lineRule="auto"/>
        <w:ind w:left="-426"/>
        <w:jc w:val="both"/>
        <w:rPr>
          <w:rFonts w:ascii="Arial" w:hAnsi="Arial" w:cs="Arial"/>
          <w:b/>
          <w:sz w:val="20"/>
          <w:szCs w:val="20"/>
        </w:rPr>
      </w:pPr>
      <w:r w:rsidRPr="00B20CAB">
        <w:rPr>
          <w:rFonts w:ascii="Arial" w:hAnsi="Arial" w:cs="Arial"/>
          <w:b/>
          <w:sz w:val="20"/>
          <w:szCs w:val="20"/>
        </w:rPr>
        <w:t xml:space="preserve">         </w:t>
      </w:r>
    </w:p>
    <w:p w14:paraId="508C26A5" w14:textId="77777777" w:rsidR="00B20CAB" w:rsidRPr="00B20CAB" w:rsidRDefault="00B20CAB" w:rsidP="00B20CAB">
      <w:pPr>
        <w:pStyle w:val="Footer"/>
        <w:spacing w:line="360" w:lineRule="auto"/>
        <w:ind w:left="-426"/>
        <w:jc w:val="both"/>
        <w:rPr>
          <w:rFonts w:ascii="Arial" w:hAnsi="Arial" w:cs="Arial"/>
          <w:b/>
          <w:sz w:val="20"/>
          <w:szCs w:val="20"/>
        </w:rPr>
      </w:pPr>
    </w:p>
    <w:p w14:paraId="2BB355DE" w14:textId="77777777" w:rsidR="00B20CAB" w:rsidRPr="00B20CAB" w:rsidRDefault="00B20CAB" w:rsidP="00B20CAB">
      <w:pPr>
        <w:pStyle w:val="Footer"/>
        <w:spacing w:line="360" w:lineRule="auto"/>
        <w:ind w:left="-426"/>
        <w:jc w:val="both"/>
        <w:rPr>
          <w:rFonts w:ascii="Arial" w:hAnsi="Arial" w:cs="Arial"/>
          <w:b/>
          <w:sz w:val="20"/>
          <w:szCs w:val="20"/>
        </w:rPr>
      </w:pPr>
    </w:p>
    <w:p w14:paraId="19F1FBE5" w14:textId="77777777" w:rsidR="00B20CAB" w:rsidRPr="00B20CAB" w:rsidRDefault="00B20CAB" w:rsidP="00B20CAB">
      <w:pPr>
        <w:pStyle w:val="Footer"/>
        <w:spacing w:line="360" w:lineRule="auto"/>
        <w:ind w:left="-426"/>
        <w:jc w:val="both"/>
        <w:rPr>
          <w:rFonts w:ascii="Arial" w:hAnsi="Arial" w:cs="Arial"/>
          <w:b/>
          <w:sz w:val="20"/>
          <w:szCs w:val="20"/>
        </w:rPr>
      </w:pPr>
    </w:p>
    <w:p w14:paraId="73593649" w14:textId="77777777" w:rsidR="00B20CAB" w:rsidRPr="00B20CAB" w:rsidRDefault="00B20CAB" w:rsidP="00B20CAB">
      <w:pPr>
        <w:pStyle w:val="Footer"/>
        <w:spacing w:line="360" w:lineRule="auto"/>
        <w:ind w:left="-426"/>
        <w:jc w:val="both"/>
        <w:rPr>
          <w:rFonts w:ascii="Arial" w:hAnsi="Arial" w:cs="Arial"/>
          <w:b/>
          <w:sz w:val="20"/>
          <w:szCs w:val="20"/>
        </w:rPr>
      </w:pPr>
    </w:p>
    <w:p w14:paraId="40849444" w14:textId="77777777" w:rsidR="00B20CAB" w:rsidRPr="00B20CAB" w:rsidRDefault="00B20CAB" w:rsidP="00B20CAB">
      <w:pPr>
        <w:pStyle w:val="Footer"/>
        <w:spacing w:line="360" w:lineRule="auto"/>
        <w:ind w:left="-426"/>
        <w:jc w:val="both"/>
        <w:rPr>
          <w:rFonts w:ascii="Arial" w:hAnsi="Arial" w:cs="Arial"/>
          <w:b/>
          <w:sz w:val="20"/>
          <w:szCs w:val="20"/>
        </w:rPr>
      </w:pPr>
      <w:r w:rsidRPr="00B20CA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Anexa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nr. 1 la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contractul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individual de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munca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nr. </w:t>
      </w:r>
      <w:r w:rsidRPr="00B20CAB">
        <w:rPr>
          <w:rStyle w:val="s2"/>
          <w:rFonts w:ascii="Arial" w:eastAsiaTheme="majorEastAsia" w:hAnsi="Arial" w:cs="Arial"/>
          <w:b/>
          <w:bCs/>
          <w:color w:val="000000"/>
          <w:sz w:val="20"/>
          <w:szCs w:val="20"/>
        </w:rPr>
        <w:t>ɔ/ɖ</w:t>
      </w:r>
    </w:p>
    <w:p w14:paraId="3938D762" w14:textId="77777777" w:rsidR="00B20CAB" w:rsidRPr="00B20CAB" w:rsidRDefault="00B20CAB" w:rsidP="00B20CAB">
      <w:pPr>
        <w:pStyle w:val="Footer"/>
        <w:spacing w:line="360" w:lineRule="auto"/>
        <w:ind w:left="-426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B20CAB">
        <w:rPr>
          <w:rFonts w:ascii="Arial" w:hAnsi="Arial" w:cs="Arial"/>
          <w:b/>
          <w:sz w:val="20"/>
          <w:szCs w:val="20"/>
        </w:rPr>
        <w:t>Angajator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S.C. AMARILLO COMUNICACIONES S.R.L. Salariat </w:t>
      </w:r>
      <w:r w:rsidRPr="00B20CAB">
        <w:rPr>
          <w:rFonts w:ascii="Arial" w:hAnsi="Arial" w:cs="Arial"/>
          <w:b/>
          <w:bCs/>
          <w:color w:val="000000"/>
          <w:sz w:val="20"/>
          <w:szCs w:val="20"/>
        </w:rPr>
        <w:t>ɛ</w:t>
      </w:r>
    </w:p>
    <w:p w14:paraId="54ABACE8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B20CAB">
        <w:rPr>
          <w:rFonts w:ascii="Arial" w:hAnsi="Arial" w:cs="Arial"/>
          <w:b/>
          <w:sz w:val="20"/>
          <w:szCs w:val="20"/>
        </w:rPr>
        <w:t>Criterii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de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evaluare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pentru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functii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de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executie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>:</w:t>
      </w:r>
      <w:r w:rsidRPr="00B20CAB">
        <w:rPr>
          <w:rFonts w:ascii="Arial" w:hAnsi="Arial" w:cs="Arial"/>
          <w:sz w:val="20"/>
          <w:szCs w:val="20"/>
        </w:rPr>
        <w:t xml:space="preserve">   </w:t>
      </w:r>
    </w:p>
    <w:tbl>
      <w:tblPr>
        <w:tblW w:w="0" w:type="auto"/>
        <w:tblInd w:w="-405" w:type="dxa"/>
        <w:tblLayout w:type="fixed"/>
        <w:tblLook w:val="0000" w:firstRow="0" w:lastRow="0" w:firstColumn="0" w:lastColumn="0" w:noHBand="0" w:noVBand="0"/>
      </w:tblPr>
      <w:tblGrid>
        <w:gridCol w:w="4576"/>
        <w:gridCol w:w="5090"/>
      </w:tblGrid>
      <w:tr w:rsidR="00B20CAB" w:rsidRPr="00B20CAB" w14:paraId="5FD220B8" w14:textId="77777777" w:rsidTr="00FC767A"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15261C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20CAB">
              <w:rPr>
                <w:rFonts w:ascii="Arial" w:hAnsi="Arial" w:cs="Arial"/>
                <w:b/>
                <w:sz w:val="20"/>
                <w:szCs w:val="20"/>
              </w:rPr>
              <w:t>Criteriul</w:t>
            </w:r>
            <w:proofErr w:type="spellEnd"/>
            <w:r w:rsidRPr="00B20CAB">
              <w:rPr>
                <w:rFonts w:ascii="Arial" w:hAnsi="Arial" w:cs="Arial"/>
                <w:b/>
                <w:sz w:val="20"/>
                <w:szCs w:val="20"/>
              </w:rPr>
              <w:t xml:space="preserve"> de </w:t>
            </w:r>
            <w:proofErr w:type="spellStart"/>
            <w:r w:rsidRPr="00B20CAB">
              <w:rPr>
                <w:rFonts w:ascii="Arial" w:hAnsi="Arial" w:cs="Arial"/>
                <w:b/>
                <w:sz w:val="20"/>
                <w:szCs w:val="20"/>
              </w:rPr>
              <w:t>performanta</w:t>
            </w:r>
            <w:proofErr w:type="spellEnd"/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D43E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ind w:left="1310" w:hanging="131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20CAB">
              <w:rPr>
                <w:rFonts w:ascii="Arial" w:hAnsi="Arial" w:cs="Arial"/>
                <w:b/>
                <w:sz w:val="20"/>
                <w:szCs w:val="20"/>
              </w:rPr>
              <w:t>Definirea</w:t>
            </w:r>
            <w:proofErr w:type="spellEnd"/>
            <w:r w:rsidRPr="00B20CA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b/>
                <w:sz w:val="20"/>
                <w:szCs w:val="20"/>
              </w:rPr>
              <w:t>criteriilor</w:t>
            </w:r>
            <w:proofErr w:type="spellEnd"/>
          </w:p>
        </w:tc>
      </w:tr>
      <w:tr w:rsidR="00B20CAB" w:rsidRPr="00B20CAB" w14:paraId="5230F992" w14:textId="77777777" w:rsidTr="00FC767A"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E16A7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Calitatea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muncii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prestate</w:t>
            </w:r>
            <w:proofErr w:type="spellEnd"/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B60C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B20CAB">
              <w:rPr>
                <w:rFonts w:ascii="Arial" w:hAnsi="Arial" w:cs="Arial"/>
                <w:sz w:val="20"/>
                <w:szCs w:val="20"/>
              </w:rPr>
              <w:t>Nivelul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calitativ</w:t>
            </w:r>
            <w:proofErr w:type="spellEnd"/>
            <w:proofErr w:type="gramEnd"/>
            <w:r w:rsidRPr="00B20CAB">
              <w:rPr>
                <w:rFonts w:ascii="Arial" w:hAnsi="Arial" w:cs="Arial"/>
                <w:sz w:val="20"/>
                <w:szCs w:val="20"/>
              </w:rPr>
              <w:t xml:space="preserve"> al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lucrarilor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elaborate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produselor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realizate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dupa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caz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>).</w:t>
            </w:r>
          </w:p>
          <w:p w14:paraId="350FB8BC" w14:textId="77777777" w:rsidR="00B20CAB" w:rsidRPr="00B20CAB" w:rsidRDefault="00B20CAB" w:rsidP="00FC767A">
            <w:pPr>
              <w:pStyle w:val="Footer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72EDDFD" w14:textId="77777777" w:rsidR="00B20CAB" w:rsidRPr="00B20CAB" w:rsidRDefault="00B20CAB" w:rsidP="00FC767A">
            <w:pPr>
              <w:pStyle w:val="Footer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06F6A6" w14:textId="77777777" w:rsidR="00B20CAB" w:rsidRPr="00B20CAB" w:rsidRDefault="00B20CAB" w:rsidP="00FC767A">
            <w:pPr>
              <w:pStyle w:val="Footer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0CAB" w:rsidRPr="00B20CAB" w14:paraId="1CEEFAE4" w14:textId="77777777" w:rsidTr="00FC767A"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349E1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 xml:space="preserve">2. 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Pregatire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profesionala</w:t>
            </w:r>
            <w:proofErr w:type="spellEnd"/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60F89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Acest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criteriu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se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analizeaza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functie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urmatorii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factori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CDEC998" w14:textId="77777777" w:rsidR="00B20CAB" w:rsidRPr="00B20CAB" w:rsidRDefault="00B20CAB" w:rsidP="00FC767A">
            <w:pPr>
              <w:pStyle w:val="Footer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nivel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20CAB">
              <w:rPr>
                <w:rFonts w:ascii="Arial" w:hAnsi="Arial" w:cs="Arial"/>
                <w:sz w:val="20"/>
                <w:szCs w:val="20"/>
              </w:rPr>
              <w:t>studii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>;</w:t>
            </w:r>
            <w:proofErr w:type="gramEnd"/>
          </w:p>
          <w:p w14:paraId="79E8A95A" w14:textId="77777777" w:rsidR="00B20CAB" w:rsidRPr="00B20CAB" w:rsidRDefault="00B20CAB" w:rsidP="00FC767A">
            <w:pPr>
              <w:pStyle w:val="Footer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nivelul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cunostintelor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demonstrat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testarile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20CAB">
              <w:rPr>
                <w:rFonts w:ascii="Arial" w:hAnsi="Arial" w:cs="Arial"/>
                <w:sz w:val="20"/>
                <w:szCs w:val="20"/>
              </w:rPr>
              <w:t>periodice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>;</w:t>
            </w:r>
            <w:proofErr w:type="gramEnd"/>
          </w:p>
          <w:p w14:paraId="6DB5D96E" w14:textId="77777777" w:rsidR="00B20CAB" w:rsidRPr="00B20CAB" w:rsidRDefault="00B20CAB" w:rsidP="00FC767A">
            <w:pPr>
              <w:pStyle w:val="Footer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volumul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lucrari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realizate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indeplinirea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volumului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munca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cerut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functiei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746334D6" w14:textId="77777777" w:rsidR="00B20CAB" w:rsidRPr="00B20CAB" w:rsidRDefault="00B20CAB" w:rsidP="00B20CAB">
            <w:pPr>
              <w:pStyle w:val="Footer"/>
              <w:numPr>
                <w:ilvl w:val="0"/>
                <w:numId w:val="1"/>
              </w:numPr>
              <w:tabs>
                <w:tab w:val="left" w:pos="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0CAB" w:rsidRPr="00B20CAB" w14:paraId="6D663099" w14:textId="77777777" w:rsidTr="00FC767A"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1BCE21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Competenta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gestionarea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resurselor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alocate</w:t>
            </w:r>
            <w:proofErr w:type="spellEnd"/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7E8A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 xml:space="preserve">Capacitatea de a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utiliza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eficient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la capacitate maxima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resursele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materiale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financiare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alocate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20CAB" w:rsidRPr="00B20CAB" w14:paraId="497779FB" w14:textId="77777777" w:rsidTr="00FC767A"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34DD4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 xml:space="preserve">4.  Capacitatea de a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lucra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independent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753C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 xml:space="preserve">Capacitatea de a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desfasura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activitati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pentru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indeplinirea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atributiilor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serviciu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fara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solicita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coordonare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, cu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exceptia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cazului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in care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activitatile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implica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luarea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unor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decizii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care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depasesc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limitele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competenta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20CAB" w:rsidRPr="00B20CAB" w14:paraId="52E39FF9" w14:textId="77777777" w:rsidTr="00FC767A"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F5D57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 xml:space="preserve">5.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Corectitudine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integritate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disciplina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munca</w:t>
            </w:r>
            <w:proofErr w:type="spellEnd"/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8D34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Respectarea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legii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normelor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lucru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activitatea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desfasurata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0C1B903" w14:textId="77777777" w:rsidR="00B20CAB" w:rsidRPr="00B20CAB" w:rsidRDefault="00B20CAB" w:rsidP="00FC767A">
            <w:pPr>
              <w:pStyle w:val="Footer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Comportamentul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fata de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persoanele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cu care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interactioneaza</w:t>
            </w:r>
            <w:proofErr w:type="spellEnd"/>
          </w:p>
        </w:tc>
      </w:tr>
      <w:tr w:rsidR="00B20CAB" w:rsidRPr="00B20CAB" w14:paraId="1BD45690" w14:textId="77777777" w:rsidTr="00FC767A"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D0547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0CAB">
              <w:rPr>
                <w:rFonts w:ascii="Arial" w:hAnsi="Arial" w:cs="Arial"/>
                <w:sz w:val="20"/>
                <w:szCs w:val="20"/>
              </w:rPr>
              <w:t xml:space="preserve">6.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Aptitudini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organizatorice</w:t>
            </w:r>
            <w:proofErr w:type="spellEnd"/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24E6" w14:textId="77777777" w:rsidR="00B20CAB" w:rsidRPr="00B20CAB" w:rsidRDefault="00B20CAB" w:rsidP="00FC767A">
            <w:pPr>
              <w:pStyle w:val="Footer"/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Evaluarea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aptitudinilor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organizarea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planificarea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muncii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20CAB">
              <w:rPr>
                <w:rFonts w:ascii="Arial" w:hAnsi="Arial" w:cs="Arial"/>
                <w:sz w:val="20"/>
                <w:szCs w:val="20"/>
              </w:rPr>
              <w:t>proprii</w:t>
            </w:r>
            <w:proofErr w:type="spellEnd"/>
            <w:r w:rsidRPr="00B20C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C098A79" w14:textId="77777777" w:rsidR="00B20CAB" w:rsidRPr="00B20CAB" w:rsidRDefault="00B20CAB" w:rsidP="00B20CAB">
      <w:pPr>
        <w:pStyle w:val="Footer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B20CAB">
        <w:rPr>
          <w:rFonts w:ascii="Arial" w:hAnsi="Arial" w:cs="Arial"/>
          <w:b/>
          <w:sz w:val="20"/>
          <w:szCs w:val="20"/>
        </w:rPr>
        <w:t xml:space="preserve">    Am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luat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la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cunostinta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>,</w:t>
      </w:r>
    </w:p>
    <w:p w14:paraId="55120FF9" w14:textId="77777777" w:rsidR="00B20CAB" w:rsidRPr="00B20CAB" w:rsidRDefault="00B20CAB" w:rsidP="00B20CAB">
      <w:pPr>
        <w:pStyle w:val="Footer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B20CAB">
        <w:rPr>
          <w:rFonts w:ascii="Arial" w:hAnsi="Arial" w:cs="Arial"/>
          <w:b/>
          <w:sz w:val="20"/>
          <w:szCs w:val="20"/>
        </w:rPr>
        <w:t xml:space="preserve">                                       Data </w:t>
      </w:r>
      <w:r w:rsidRPr="00B20CAB">
        <w:rPr>
          <w:rStyle w:val="s2"/>
          <w:rFonts w:ascii="Arial" w:eastAsiaTheme="majorEastAsia" w:hAnsi="Arial" w:cs="Arial"/>
          <w:color w:val="000000"/>
          <w:sz w:val="20"/>
          <w:szCs w:val="20"/>
        </w:rPr>
        <w:t>ɖ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</w:p>
    <w:p w14:paraId="30FB94AE" w14:textId="77777777" w:rsidR="00B20CAB" w:rsidRPr="00B20CAB" w:rsidRDefault="00B20CAB" w:rsidP="00B20CAB">
      <w:pPr>
        <w:pStyle w:val="Footer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B20CAB">
        <w:rPr>
          <w:rFonts w:ascii="Arial" w:hAnsi="Arial" w:cs="Arial"/>
          <w:b/>
          <w:sz w:val="20"/>
          <w:szCs w:val="20"/>
        </w:rPr>
        <w:t xml:space="preserve">                                                               Salariat (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nume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si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prenume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si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semnatura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)                                </w:t>
      </w:r>
    </w:p>
    <w:p w14:paraId="3E83AD27" w14:textId="77777777" w:rsidR="00B20CAB" w:rsidRPr="00B20CAB" w:rsidRDefault="00B20CAB" w:rsidP="00B20CAB">
      <w:pPr>
        <w:pStyle w:val="Footer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20CAB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ɛ</w:t>
      </w:r>
    </w:p>
    <w:p w14:paraId="5C96981E" w14:textId="77777777" w:rsidR="00B20CAB" w:rsidRPr="00B20CAB" w:rsidRDefault="00B20CAB" w:rsidP="00B20CAB">
      <w:pPr>
        <w:pStyle w:val="Footer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1856A6C5" w14:textId="77777777" w:rsidR="00B20CAB" w:rsidRPr="00B20CAB" w:rsidRDefault="00B20CAB" w:rsidP="00B20CAB">
      <w:pPr>
        <w:pStyle w:val="Footer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4F488E4F" w14:textId="77777777" w:rsidR="00B20CAB" w:rsidRPr="00B20CAB" w:rsidRDefault="00B20CAB" w:rsidP="00B20CAB">
      <w:pPr>
        <w:pStyle w:val="Footer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2D885620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5CD2E7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E13DA7C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AB19678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9E6681E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734F760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B20CAB">
        <w:rPr>
          <w:rFonts w:ascii="Arial" w:hAnsi="Arial" w:cs="Arial"/>
          <w:b/>
          <w:sz w:val="20"/>
          <w:szCs w:val="20"/>
        </w:rPr>
        <w:t>Anexa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nr. 2 la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contractul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individual de </w:t>
      </w:r>
      <w:proofErr w:type="spellStart"/>
      <w:r w:rsidRPr="00B20CAB">
        <w:rPr>
          <w:rFonts w:ascii="Arial" w:hAnsi="Arial" w:cs="Arial"/>
          <w:b/>
          <w:sz w:val="20"/>
          <w:szCs w:val="20"/>
        </w:rPr>
        <w:t>munca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nr. </w:t>
      </w:r>
      <w:r w:rsidRPr="00B20CAB">
        <w:rPr>
          <w:rStyle w:val="s2"/>
          <w:rFonts w:ascii="Arial" w:eastAsiaTheme="majorEastAsia" w:hAnsi="Arial" w:cs="Arial"/>
          <w:b/>
          <w:bCs/>
          <w:color w:val="000000"/>
          <w:sz w:val="20"/>
          <w:szCs w:val="20"/>
        </w:rPr>
        <w:t>ɔ/ɖ</w:t>
      </w:r>
    </w:p>
    <w:p w14:paraId="76030BB8" w14:textId="77777777" w:rsidR="00B20CAB" w:rsidRPr="00B20CAB" w:rsidRDefault="00B20CAB" w:rsidP="00B20CAB">
      <w:pPr>
        <w:pStyle w:val="Footer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proofErr w:type="spellStart"/>
      <w:proofErr w:type="gramStart"/>
      <w:r w:rsidRPr="00B20CAB">
        <w:rPr>
          <w:rFonts w:ascii="Arial" w:hAnsi="Arial" w:cs="Arial"/>
          <w:b/>
          <w:sz w:val="20"/>
          <w:szCs w:val="20"/>
        </w:rPr>
        <w:t>Angajator</w:t>
      </w:r>
      <w:proofErr w:type="spellEnd"/>
      <w:r w:rsidRPr="00B20CAB">
        <w:rPr>
          <w:rFonts w:ascii="Arial" w:hAnsi="Arial" w:cs="Arial"/>
          <w:b/>
          <w:sz w:val="20"/>
          <w:szCs w:val="20"/>
        </w:rPr>
        <w:t xml:space="preserve">  S.C.</w:t>
      </w:r>
      <w:proofErr w:type="gramEnd"/>
      <w:r w:rsidRPr="00B20CAB">
        <w:rPr>
          <w:rFonts w:ascii="Arial" w:hAnsi="Arial" w:cs="Arial"/>
          <w:b/>
          <w:sz w:val="20"/>
          <w:szCs w:val="20"/>
        </w:rPr>
        <w:t xml:space="preserve"> AMARILLO COMUNICACIONES S.R.L. Salariat  </w:t>
      </w:r>
    </w:p>
    <w:p w14:paraId="6DE5769F" w14:textId="77777777" w:rsidR="00B20CAB" w:rsidRPr="00B20CAB" w:rsidRDefault="00B20CAB" w:rsidP="00B20CAB">
      <w:pPr>
        <w:pStyle w:val="Footer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20CAB"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                                              </w:t>
      </w:r>
      <w:r w:rsidRPr="00B20CAB">
        <w:rPr>
          <w:rFonts w:ascii="Arial" w:hAnsi="Arial" w:cs="Arial"/>
          <w:b/>
          <w:bCs/>
          <w:color w:val="000000"/>
          <w:sz w:val="20"/>
          <w:szCs w:val="20"/>
        </w:rPr>
        <w:t>ɛ</w:t>
      </w:r>
    </w:p>
    <w:p w14:paraId="17049771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sz w:val="20"/>
          <w:szCs w:val="20"/>
          <w:lang w:val="it-IT"/>
        </w:rPr>
      </w:pPr>
    </w:p>
    <w:p w14:paraId="26329043" w14:textId="77777777" w:rsidR="00B20CAB" w:rsidRPr="00B20CAB" w:rsidRDefault="00B20CAB" w:rsidP="00B20CAB">
      <w:pPr>
        <w:jc w:val="both"/>
        <w:rPr>
          <w:rFonts w:ascii="Arial" w:hAnsi="Arial" w:cs="Arial"/>
          <w:sz w:val="20"/>
          <w:lang w:val="it-IT"/>
        </w:rPr>
      </w:pPr>
      <w:r w:rsidRPr="00B20CAB">
        <w:rPr>
          <w:rFonts w:ascii="Arial" w:hAnsi="Arial" w:cs="Arial"/>
          <w:b/>
          <w:sz w:val="20"/>
          <w:lang w:val="it-IT"/>
        </w:rPr>
        <w:t xml:space="preserve">ANGAJAMENT </w:t>
      </w:r>
      <w:proofErr w:type="gramStart"/>
      <w:r w:rsidRPr="00B20CAB">
        <w:rPr>
          <w:rFonts w:ascii="Arial" w:hAnsi="Arial" w:cs="Arial"/>
          <w:b/>
          <w:sz w:val="20"/>
          <w:lang w:val="it-IT"/>
        </w:rPr>
        <w:t>DE  CONFIDENTIALITATE</w:t>
      </w:r>
      <w:proofErr w:type="gramEnd"/>
    </w:p>
    <w:p w14:paraId="7CD51561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sz w:val="20"/>
          <w:lang w:val="it-IT"/>
        </w:rPr>
      </w:pPr>
      <w:proofErr w:type="spellStart"/>
      <w:r w:rsidRPr="00B20CAB">
        <w:rPr>
          <w:rStyle w:val="s60"/>
          <w:rFonts w:ascii="Arial" w:eastAsiaTheme="majorEastAsia" w:hAnsi="Arial" w:cs="Arial"/>
          <w:color w:val="000000"/>
          <w:sz w:val="20"/>
        </w:rPr>
        <w:t>Subsemnatul</w:t>
      </w:r>
      <w:proofErr w:type="spellEnd"/>
      <w:r w:rsidRPr="00B20CAB">
        <w:rPr>
          <w:rStyle w:val="s60"/>
          <w:rFonts w:ascii="Arial" w:eastAsiaTheme="majorEastAsia" w:hAnsi="Arial" w:cs="Arial"/>
          <w:color w:val="000000"/>
          <w:sz w:val="20"/>
        </w:rPr>
        <w:t>(a)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2"/>
          <w:rFonts w:ascii="Arial" w:eastAsiaTheme="majorEastAsia" w:hAnsi="Arial" w:cs="Arial"/>
          <w:color w:val="000000"/>
          <w:sz w:val="20"/>
        </w:rPr>
        <w:t>ɛ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proofErr w:type="spellStart"/>
      <w:r w:rsidRPr="00B20CAB">
        <w:rPr>
          <w:rStyle w:val="s60"/>
          <w:rFonts w:ascii="Arial" w:eastAsiaTheme="majorEastAsia" w:hAnsi="Arial" w:cs="Arial"/>
          <w:color w:val="000000"/>
          <w:sz w:val="20"/>
        </w:rPr>
        <w:t>nascut</w:t>
      </w:r>
      <w:proofErr w:type="spellEnd"/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in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5"/>
          <w:rFonts w:ascii="Arial" w:eastAsiaTheme="majorEastAsia" w:hAnsi="Arial" w:cs="Arial"/>
          <w:color w:val="000000"/>
          <w:sz w:val="20"/>
        </w:rPr>
        <w:t>Ȥ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proofErr w:type="spellStart"/>
      <w:r w:rsidRPr="00B20CAB">
        <w:rPr>
          <w:rStyle w:val="s60"/>
          <w:rFonts w:ascii="Arial" w:eastAsiaTheme="majorEastAsia" w:hAnsi="Arial" w:cs="Arial"/>
          <w:color w:val="000000"/>
          <w:sz w:val="20"/>
        </w:rPr>
        <w:t>judetul</w:t>
      </w:r>
      <w:proofErr w:type="spellEnd"/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5"/>
          <w:rFonts w:ascii="Arial" w:eastAsiaTheme="majorEastAsia" w:hAnsi="Arial" w:cs="Arial"/>
          <w:color w:val="000000"/>
          <w:sz w:val="20"/>
        </w:rPr>
        <w:t>Ȣ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la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data de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ȕ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proofErr w:type="spellStart"/>
      <w:r w:rsidRPr="00B20CAB">
        <w:rPr>
          <w:rStyle w:val="s60"/>
          <w:rFonts w:ascii="Arial" w:eastAsiaTheme="majorEastAsia" w:hAnsi="Arial" w:cs="Arial"/>
          <w:color w:val="000000"/>
          <w:sz w:val="20"/>
        </w:rPr>
        <w:t>posesor</w:t>
      </w:r>
      <w:proofErr w:type="spellEnd"/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al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C.I. seria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ɜ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nr.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ɝ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proofErr w:type="spellStart"/>
      <w:r w:rsidRPr="00B20CAB">
        <w:rPr>
          <w:rStyle w:val="s60"/>
          <w:rFonts w:ascii="Arial" w:eastAsiaTheme="majorEastAsia" w:hAnsi="Arial" w:cs="Arial"/>
          <w:color w:val="000000"/>
          <w:sz w:val="20"/>
        </w:rPr>
        <w:t>eliberat</w:t>
      </w:r>
      <w:proofErr w:type="spellEnd"/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de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ɟ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la data de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ɣ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cu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domiciliul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stabil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inlocalitatea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ʦ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judetul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Ƚ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strada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5"/>
          <w:rFonts w:ascii="Arial" w:eastAsiaTheme="majorEastAsia" w:hAnsi="Arial" w:cs="Arial"/>
          <w:color w:val="000000"/>
          <w:sz w:val="20"/>
        </w:rPr>
        <w:t>Ɋ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nr.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ʡ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bl.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ʠ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sc.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ʢ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et.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ʣ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60"/>
          <w:rFonts w:ascii="Arial" w:eastAsiaTheme="majorEastAsia" w:hAnsi="Arial" w:cs="Arial"/>
          <w:color w:val="000000"/>
          <w:sz w:val="20"/>
        </w:rPr>
        <w:t>ap.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Style w:val="s76"/>
          <w:rFonts w:ascii="Arial" w:eastAsiaTheme="majorEastAsia" w:hAnsi="Arial" w:cs="Arial"/>
          <w:color w:val="000000"/>
          <w:sz w:val="20"/>
        </w:rPr>
        <w:t>ʤ</w:t>
      </w:r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proofErr w:type="gramStart"/>
      <w:r w:rsidRPr="00B20CAB">
        <w:rPr>
          <w:rFonts w:ascii="Arial" w:hAnsi="Arial" w:cs="Arial"/>
          <w:sz w:val="20"/>
          <w:lang w:val="it-IT"/>
        </w:rPr>
        <w:t>angajat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 al</w:t>
      </w:r>
      <w:proofErr w:type="gramEnd"/>
      <w:r w:rsidRPr="00B20CAB">
        <w:rPr>
          <w:rFonts w:ascii="Arial" w:hAnsi="Arial" w:cs="Arial"/>
          <w:sz w:val="20"/>
          <w:lang w:val="it-IT"/>
        </w:rPr>
        <w:t xml:space="preserve"> AMARILLO COMUNICACIONES </w:t>
      </w:r>
      <w:proofErr w:type="gramStart"/>
      <w:r w:rsidRPr="00B20CAB">
        <w:rPr>
          <w:rFonts w:ascii="Arial" w:hAnsi="Arial" w:cs="Arial"/>
          <w:sz w:val="20"/>
          <w:lang w:val="it-IT"/>
        </w:rPr>
        <w:t>SRL ,</w:t>
      </w:r>
      <w:proofErr w:type="gram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avand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functia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de ____________ la </w:t>
      </w:r>
      <w:proofErr w:type="spellStart"/>
      <w:r w:rsidRPr="00B20CAB">
        <w:rPr>
          <w:rFonts w:ascii="Arial" w:hAnsi="Arial" w:cs="Arial"/>
          <w:sz w:val="20"/>
          <w:lang w:val="it-IT"/>
        </w:rPr>
        <w:t>departamentul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/</w:t>
      </w:r>
      <w:proofErr w:type="spellStart"/>
      <w:r w:rsidRPr="00B20CAB">
        <w:rPr>
          <w:rFonts w:ascii="Arial" w:hAnsi="Arial" w:cs="Arial"/>
          <w:sz w:val="20"/>
          <w:lang w:val="it-IT"/>
        </w:rPr>
        <w:t>magazinul</w:t>
      </w:r>
      <w:proofErr w:type="spellEnd"/>
      <w:r w:rsidRPr="00B20CAB">
        <w:rPr>
          <w:rFonts w:ascii="Arial" w:hAnsi="Arial" w:cs="Arial"/>
          <w:sz w:val="20"/>
          <w:lang w:val="it-IT"/>
        </w:rPr>
        <w:t>___________________________________</w:t>
      </w:r>
    </w:p>
    <w:p w14:paraId="15A22F8A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sz w:val="20"/>
          <w:lang w:val="it-IT"/>
        </w:rPr>
      </w:pPr>
      <w:proofErr w:type="spellStart"/>
      <w:r w:rsidRPr="00B20CAB">
        <w:rPr>
          <w:rFonts w:ascii="Arial" w:hAnsi="Arial" w:cs="Arial"/>
          <w:sz w:val="20"/>
          <w:lang w:val="it-IT"/>
        </w:rPr>
        <w:t>Am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fost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informat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de </w:t>
      </w:r>
      <w:proofErr w:type="spellStart"/>
      <w:r w:rsidRPr="00B20CAB">
        <w:rPr>
          <w:rFonts w:ascii="Arial" w:hAnsi="Arial" w:cs="Arial"/>
          <w:sz w:val="20"/>
          <w:lang w:val="it-IT"/>
        </w:rPr>
        <w:t>specificul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activitatii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pe care </w:t>
      </w:r>
      <w:proofErr w:type="spellStart"/>
      <w:r w:rsidRPr="00B20CAB">
        <w:rPr>
          <w:rFonts w:ascii="Arial" w:hAnsi="Arial" w:cs="Arial"/>
          <w:sz w:val="20"/>
          <w:lang w:val="it-IT"/>
        </w:rPr>
        <w:t>urmeaza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sa o </w:t>
      </w:r>
      <w:proofErr w:type="spellStart"/>
      <w:r w:rsidRPr="00B20CAB">
        <w:rPr>
          <w:rFonts w:ascii="Arial" w:hAnsi="Arial" w:cs="Arial"/>
          <w:sz w:val="20"/>
          <w:lang w:val="it-IT"/>
        </w:rPr>
        <w:t>desfasor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la </w:t>
      </w:r>
      <w:proofErr w:type="spellStart"/>
      <w:r w:rsidRPr="00B20CAB">
        <w:rPr>
          <w:rFonts w:ascii="Arial" w:hAnsi="Arial" w:cs="Arial"/>
          <w:sz w:val="20"/>
          <w:lang w:val="it-IT"/>
        </w:rPr>
        <w:t>locul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de </w:t>
      </w:r>
      <w:proofErr w:type="spellStart"/>
      <w:r w:rsidRPr="00B20CAB">
        <w:rPr>
          <w:rFonts w:ascii="Arial" w:hAnsi="Arial" w:cs="Arial"/>
          <w:sz w:val="20"/>
          <w:lang w:val="it-IT"/>
        </w:rPr>
        <w:t>munca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si </w:t>
      </w:r>
      <w:proofErr w:type="spellStart"/>
      <w:r w:rsidRPr="00B20CAB">
        <w:rPr>
          <w:rFonts w:ascii="Arial" w:hAnsi="Arial" w:cs="Arial"/>
          <w:sz w:val="20"/>
          <w:lang w:val="it-IT"/>
        </w:rPr>
        <w:t>am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luat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cunostinta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de </w:t>
      </w:r>
      <w:proofErr w:type="spellStart"/>
      <w:r w:rsidRPr="00B20CAB">
        <w:rPr>
          <w:rFonts w:ascii="Arial" w:hAnsi="Arial" w:cs="Arial"/>
          <w:sz w:val="20"/>
          <w:lang w:val="it-IT"/>
        </w:rPr>
        <w:t>prevederile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Politicii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de </w:t>
      </w:r>
      <w:proofErr w:type="spellStart"/>
      <w:r w:rsidRPr="00B20CAB">
        <w:rPr>
          <w:rFonts w:ascii="Arial" w:hAnsi="Arial" w:cs="Arial"/>
          <w:sz w:val="20"/>
          <w:lang w:val="it-IT"/>
        </w:rPr>
        <w:t>securitate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a </w:t>
      </w:r>
      <w:proofErr w:type="spellStart"/>
      <w:r w:rsidRPr="00B20CAB">
        <w:rPr>
          <w:rFonts w:ascii="Arial" w:hAnsi="Arial" w:cs="Arial"/>
          <w:sz w:val="20"/>
          <w:lang w:val="it-IT"/>
        </w:rPr>
        <w:t>prelucrarii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datelor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cu </w:t>
      </w:r>
      <w:proofErr w:type="spellStart"/>
      <w:r w:rsidRPr="00B20CAB">
        <w:rPr>
          <w:rFonts w:ascii="Arial" w:hAnsi="Arial" w:cs="Arial"/>
          <w:sz w:val="20"/>
          <w:lang w:val="it-IT"/>
        </w:rPr>
        <w:t>caracter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personal; </w:t>
      </w:r>
      <w:proofErr w:type="spellStart"/>
      <w:r w:rsidRPr="00B20CAB">
        <w:rPr>
          <w:rFonts w:ascii="Arial" w:hAnsi="Arial" w:cs="Arial"/>
          <w:sz w:val="20"/>
          <w:lang w:val="it-IT"/>
        </w:rPr>
        <w:t>Regulamentului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intern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si a </w:t>
      </w:r>
      <w:proofErr w:type="spellStart"/>
      <w:r w:rsidRPr="00B20CAB">
        <w:rPr>
          <w:rFonts w:ascii="Arial" w:hAnsi="Arial" w:cs="Arial"/>
          <w:sz w:val="20"/>
          <w:lang w:val="it-IT"/>
        </w:rPr>
        <w:t>prevederilor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legale in </w:t>
      </w:r>
      <w:proofErr w:type="spellStart"/>
      <w:proofErr w:type="gramStart"/>
      <w:r w:rsidRPr="00B20CAB">
        <w:rPr>
          <w:rFonts w:ascii="Arial" w:hAnsi="Arial" w:cs="Arial"/>
          <w:sz w:val="20"/>
          <w:lang w:val="it-IT"/>
        </w:rPr>
        <w:t>vigoare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 cu</w:t>
      </w:r>
      <w:proofErr w:type="gram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privire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la </w:t>
      </w:r>
      <w:proofErr w:type="spellStart"/>
      <w:r w:rsidRPr="00B20CAB">
        <w:rPr>
          <w:rFonts w:ascii="Arial" w:hAnsi="Arial" w:cs="Arial"/>
          <w:sz w:val="20"/>
          <w:lang w:val="it-IT"/>
        </w:rPr>
        <w:t>prelucrarea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si </w:t>
      </w:r>
      <w:proofErr w:type="spellStart"/>
      <w:r w:rsidRPr="00B20CAB">
        <w:rPr>
          <w:rFonts w:ascii="Arial" w:hAnsi="Arial" w:cs="Arial"/>
          <w:b/>
          <w:sz w:val="20"/>
          <w:lang w:val="it-IT"/>
        </w:rPr>
        <w:t>confidentialitatea</w:t>
      </w:r>
      <w:proofErr w:type="spellEnd"/>
      <w:r w:rsidRPr="00B20CAB">
        <w:rPr>
          <w:rFonts w:ascii="Arial" w:hAnsi="Arial" w:cs="Arial"/>
          <w:b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lang w:val="it-IT"/>
        </w:rPr>
        <w:t>tuturor</w:t>
      </w:r>
      <w:proofErr w:type="spellEnd"/>
      <w:r w:rsidRPr="00B20CAB">
        <w:rPr>
          <w:rFonts w:ascii="Arial" w:hAnsi="Arial" w:cs="Arial"/>
          <w:b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b/>
          <w:sz w:val="20"/>
          <w:lang w:val="it-IT"/>
        </w:rPr>
        <w:t>datelor</w:t>
      </w:r>
      <w:proofErr w:type="spellEnd"/>
      <w:r w:rsidRPr="00B20CAB">
        <w:rPr>
          <w:rFonts w:ascii="Arial" w:hAnsi="Arial" w:cs="Arial"/>
          <w:b/>
          <w:sz w:val="20"/>
          <w:lang w:val="it-IT"/>
        </w:rPr>
        <w:t xml:space="preserve"> cu </w:t>
      </w:r>
      <w:proofErr w:type="spellStart"/>
      <w:r w:rsidRPr="00B20CAB">
        <w:rPr>
          <w:rFonts w:ascii="Arial" w:hAnsi="Arial" w:cs="Arial"/>
          <w:b/>
          <w:sz w:val="20"/>
          <w:lang w:val="it-IT"/>
        </w:rPr>
        <w:t>caracter</w:t>
      </w:r>
      <w:proofErr w:type="spellEnd"/>
      <w:r w:rsidRPr="00B20CAB">
        <w:rPr>
          <w:rFonts w:ascii="Arial" w:hAnsi="Arial" w:cs="Arial"/>
          <w:b/>
          <w:sz w:val="20"/>
          <w:lang w:val="it-IT"/>
        </w:rPr>
        <w:t xml:space="preserve"> personal </w:t>
      </w:r>
      <w:proofErr w:type="spellStart"/>
      <w:r w:rsidRPr="00B20CAB">
        <w:rPr>
          <w:rFonts w:ascii="Arial" w:hAnsi="Arial" w:cs="Arial"/>
          <w:b/>
          <w:sz w:val="20"/>
          <w:lang w:val="it-IT"/>
        </w:rPr>
        <w:t>precum</w:t>
      </w:r>
      <w:proofErr w:type="spellEnd"/>
      <w:r w:rsidRPr="00B20CAB">
        <w:rPr>
          <w:rFonts w:ascii="Arial" w:hAnsi="Arial" w:cs="Arial"/>
          <w:b/>
          <w:sz w:val="20"/>
          <w:lang w:val="it-IT"/>
        </w:rPr>
        <w:t xml:space="preserve"> si </w:t>
      </w:r>
      <w:proofErr w:type="gramStart"/>
      <w:r w:rsidRPr="00B20CAB">
        <w:rPr>
          <w:rFonts w:ascii="Arial" w:hAnsi="Arial" w:cs="Arial"/>
          <w:b/>
          <w:sz w:val="20"/>
          <w:lang w:val="it-IT"/>
        </w:rPr>
        <w:t xml:space="preserve">a  </w:t>
      </w:r>
      <w:proofErr w:type="spellStart"/>
      <w:r w:rsidRPr="00B20CAB">
        <w:rPr>
          <w:rFonts w:ascii="Arial" w:hAnsi="Arial" w:cs="Arial"/>
          <w:b/>
          <w:sz w:val="20"/>
          <w:lang w:val="it-IT"/>
        </w:rPr>
        <w:t>informatiilor</w:t>
      </w:r>
      <w:proofErr w:type="spellEnd"/>
      <w:proofErr w:type="gramEnd"/>
      <w:r w:rsidRPr="00B20CAB">
        <w:rPr>
          <w:rFonts w:ascii="Arial" w:hAnsi="Arial" w:cs="Arial"/>
          <w:b/>
          <w:sz w:val="20"/>
          <w:lang w:val="it-IT"/>
        </w:rPr>
        <w:t xml:space="preserve"> legate de </w:t>
      </w:r>
      <w:proofErr w:type="spellStart"/>
      <w:proofErr w:type="gramStart"/>
      <w:r w:rsidRPr="00B20CAB">
        <w:rPr>
          <w:rFonts w:ascii="Arial" w:hAnsi="Arial" w:cs="Arial"/>
          <w:b/>
          <w:sz w:val="20"/>
          <w:lang w:val="it-IT"/>
        </w:rPr>
        <w:t>activitatea</w:t>
      </w:r>
      <w:proofErr w:type="spellEnd"/>
      <w:r w:rsidRPr="00B20CAB">
        <w:rPr>
          <w:rFonts w:ascii="Arial" w:hAnsi="Arial" w:cs="Arial"/>
          <w:b/>
          <w:sz w:val="20"/>
          <w:lang w:val="it-IT"/>
        </w:rPr>
        <w:t xml:space="preserve">  </w:t>
      </w:r>
      <w:proofErr w:type="spellStart"/>
      <w:r w:rsidRPr="00B20CAB">
        <w:rPr>
          <w:rFonts w:ascii="Arial" w:hAnsi="Arial" w:cs="Arial"/>
          <w:b/>
          <w:sz w:val="20"/>
          <w:lang w:val="it-IT"/>
        </w:rPr>
        <w:t>societatii</w:t>
      </w:r>
      <w:proofErr w:type="spellEnd"/>
      <w:proofErr w:type="gramEnd"/>
      <w:r w:rsidRPr="00B20CAB">
        <w:rPr>
          <w:rFonts w:ascii="Arial" w:hAnsi="Arial" w:cs="Arial"/>
          <w:b/>
          <w:sz w:val="20"/>
          <w:lang w:val="it-IT"/>
        </w:rPr>
        <w:t>.</w:t>
      </w:r>
    </w:p>
    <w:p w14:paraId="0A067A02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sz w:val="20"/>
          <w:lang w:val="ro-MD"/>
        </w:rPr>
      </w:pPr>
      <w:r w:rsidRPr="00B20CAB">
        <w:rPr>
          <w:rFonts w:ascii="Arial" w:hAnsi="Arial" w:cs="Arial"/>
          <w:sz w:val="20"/>
          <w:lang w:val="it-IT"/>
        </w:rPr>
        <w:tab/>
        <w:t xml:space="preserve">Ma </w:t>
      </w:r>
      <w:proofErr w:type="spellStart"/>
      <w:r w:rsidRPr="00B20CAB">
        <w:rPr>
          <w:rFonts w:ascii="Arial" w:hAnsi="Arial" w:cs="Arial"/>
          <w:sz w:val="20"/>
          <w:lang w:val="it-IT"/>
        </w:rPr>
        <w:t>angajez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sa </w:t>
      </w:r>
      <w:proofErr w:type="spellStart"/>
      <w:r w:rsidRPr="00B20CAB">
        <w:rPr>
          <w:rFonts w:ascii="Arial" w:hAnsi="Arial" w:cs="Arial"/>
          <w:sz w:val="20"/>
          <w:lang w:val="it-IT"/>
        </w:rPr>
        <w:t>pastrez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cu </w:t>
      </w:r>
      <w:proofErr w:type="spellStart"/>
      <w:r w:rsidRPr="00B20CAB">
        <w:rPr>
          <w:rFonts w:ascii="Arial" w:hAnsi="Arial" w:cs="Arial"/>
          <w:sz w:val="20"/>
          <w:lang w:val="it-IT"/>
        </w:rPr>
        <w:t>strictete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confidentialitatea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asupra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tuturor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datelor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</w:t>
      </w:r>
      <w:r w:rsidRPr="00B20CAB">
        <w:rPr>
          <w:rFonts w:ascii="Arial" w:hAnsi="Arial" w:cs="Arial"/>
          <w:b/>
          <w:sz w:val="20"/>
          <w:lang w:val="ro-MD"/>
        </w:rPr>
        <w:t xml:space="preserve">i informaţiilor despre clienti/angajati /parteneri/colaboratori şi a documentelor continand date cu caracter personal ale acestora </w:t>
      </w:r>
      <w:proofErr w:type="gramStart"/>
      <w:r w:rsidRPr="00B20CAB">
        <w:rPr>
          <w:rFonts w:ascii="Arial" w:hAnsi="Arial" w:cs="Arial"/>
          <w:sz w:val="20"/>
          <w:lang w:val="it-IT"/>
        </w:rPr>
        <w:t>ce</w:t>
      </w:r>
      <w:proofErr w:type="gramEnd"/>
      <w:r w:rsidRPr="00B20CAB">
        <w:rPr>
          <w:rFonts w:ascii="Arial" w:hAnsi="Arial" w:cs="Arial"/>
          <w:sz w:val="20"/>
          <w:lang w:val="it-IT"/>
        </w:rPr>
        <w:t xml:space="preserve"> mi-</w:t>
      </w:r>
      <w:proofErr w:type="spellStart"/>
      <w:r w:rsidRPr="00B20CAB">
        <w:rPr>
          <w:rFonts w:ascii="Arial" w:hAnsi="Arial" w:cs="Arial"/>
          <w:sz w:val="20"/>
          <w:lang w:val="it-IT"/>
        </w:rPr>
        <w:t>au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fost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sau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imi </w:t>
      </w:r>
      <w:proofErr w:type="spellStart"/>
      <w:r w:rsidRPr="00B20CAB">
        <w:rPr>
          <w:rFonts w:ascii="Arial" w:hAnsi="Arial" w:cs="Arial"/>
          <w:sz w:val="20"/>
          <w:lang w:val="it-IT"/>
        </w:rPr>
        <w:t>vor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fi </w:t>
      </w:r>
      <w:proofErr w:type="spellStart"/>
      <w:r w:rsidRPr="00B20CAB">
        <w:rPr>
          <w:rFonts w:ascii="Arial" w:hAnsi="Arial" w:cs="Arial"/>
          <w:sz w:val="20"/>
          <w:lang w:val="it-IT"/>
        </w:rPr>
        <w:t>incredintate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sa </w:t>
      </w:r>
      <w:proofErr w:type="spellStart"/>
      <w:r w:rsidRPr="00B20CAB">
        <w:rPr>
          <w:rFonts w:ascii="Arial" w:hAnsi="Arial" w:cs="Arial"/>
          <w:sz w:val="20"/>
          <w:lang w:val="it-IT"/>
        </w:rPr>
        <w:t>respect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intocmai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normele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cu </w:t>
      </w:r>
      <w:proofErr w:type="spellStart"/>
      <w:r w:rsidRPr="00B20CAB">
        <w:rPr>
          <w:rFonts w:ascii="Arial" w:hAnsi="Arial" w:cs="Arial"/>
          <w:sz w:val="20"/>
          <w:lang w:val="it-IT"/>
        </w:rPr>
        <w:t>privire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 la </w:t>
      </w:r>
      <w:proofErr w:type="spellStart"/>
      <w:r w:rsidRPr="00B20CAB">
        <w:rPr>
          <w:rFonts w:ascii="Arial" w:hAnsi="Arial" w:cs="Arial"/>
          <w:sz w:val="20"/>
          <w:lang w:val="it-IT"/>
        </w:rPr>
        <w:t>evidenta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manipularea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pastrarea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si </w:t>
      </w:r>
      <w:proofErr w:type="spellStart"/>
      <w:r w:rsidRPr="00B20CAB">
        <w:rPr>
          <w:rFonts w:ascii="Arial" w:hAnsi="Arial" w:cs="Arial"/>
          <w:sz w:val="20"/>
          <w:lang w:val="it-IT"/>
        </w:rPr>
        <w:t>furnizarea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informatiilor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datelor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si </w:t>
      </w:r>
      <w:proofErr w:type="spellStart"/>
      <w:r w:rsidRPr="00B20CAB">
        <w:rPr>
          <w:rFonts w:ascii="Arial" w:hAnsi="Arial" w:cs="Arial"/>
          <w:sz w:val="20"/>
          <w:lang w:val="it-IT"/>
        </w:rPr>
        <w:t>documentelor</w:t>
      </w:r>
      <w:proofErr w:type="spellEnd"/>
      <w:r w:rsidRPr="00B20CAB">
        <w:rPr>
          <w:rFonts w:ascii="Arial" w:hAnsi="Arial" w:cs="Arial"/>
          <w:sz w:val="20"/>
          <w:lang w:val="it-IT"/>
        </w:rPr>
        <w:t>.</w:t>
      </w:r>
    </w:p>
    <w:p w14:paraId="35834D09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sz w:val="20"/>
          <w:lang w:val="ro-MD"/>
        </w:rPr>
      </w:pPr>
      <w:r w:rsidRPr="00B20CAB">
        <w:rPr>
          <w:rFonts w:ascii="Arial" w:hAnsi="Arial" w:cs="Arial"/>
          <w:sz w:val="20"/>
          <w:lang w:val="ro-MD"/>
        </w:rPr>
        <w:t>Sunt confidenţiale următoarele informaţii referitoare la:</w:t>
      </w:r>
    </w:p>
    <w:p w14:paraId="092F0F7D" w14:textId="77777777" w:rsidR="00B20CAB" w:rsidRPr="00B20CAB" w:rsidRDefault="00B20CAB" w:rsidP="00B20CAB">
      <w:pPr>
        <w:pStyle w:val="ListParagraph"/>
        <w:numPr>
          <w:ilvl w:val="0"/>
          <w:numId w:val="2"/>
        </w:numPr>
        <w:tabs>
          <w:tab w:val="left" w:pos="0"/>
        </w:tabs>
        <w:suppressAutoHyphens w:val="0"/>
        <w:spacing w:after="200" w:line="276" w:lineRule="auto"/>
        <w:ind w:left="-567"/>
        <w:contextualSpacing w:val="0"/>
        <w:jc w:val="both"/>
        <w:rPr>
          <w:rFonts w:ascii="Arial" w:hAnsi="Arial" w:cs="Arial"/>
          <w:sz w:val="20"/>
        </w:rPr>
      </w:pPr>
      <w:r w:rsidRPr="00B20CAB">
        <w:rPr>
          <w:rFonts w:ascii="Arial" w:hAnsi="Arial" w:cs="Arial"/>
          <w:sz w:val="20"/>
          <w:lang w:val="ro-MD"/>
        </w:rPr>
        <w:t>datele personale ale clientilor/angajatilor/partenerilor/colaboratorilor</w:t>
      </w:r>
      <w:r w:rsidRPr="00B20CAB">
        <w:rPr>
          <w:rFonts w:ascii="Arial" w:hAnsi="Arial" w:cs="Arial"/>
          <w:sz w:val="20"/>
        </w:rPr>
        <w:t>;</w:t>
      </w:r>
    </w:p>
    <w:p w14:paraId="6D71F13E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sz w:val="20"/>
          <w:lang w:val="ro-MD"/>
        </w:rPr>
      </w:pPr>
      <w:r w:rsidRPr="00B20CAB">
        <w:rPr>
          <w:rFonts w:ascii="Arial" w:hAnsi="Arial" w:cs="Arial"/>
          <w:sz w:val="20"/>
        </w:rPr>
        <w:t xml:space="preserve">        -      </w:t>
      </w:r>
      <w:proofErr w:type="spellStart"/>
      <w:r w:rsidRPr="00B20CAB">
        <w:rPr>
          <w:rFonts w:ascii="Arial" w:hAnsi="Arial" w:cs="Arial"/>
          <w:sz w:val="20"/>
        </w:rPr>
        <w:t>documentele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continanad</w:t>
      </w:r>
      <w:proofErr w:type="spellEnd"/>
      <w:r w:rsidRPr="00B20CAB">
        <w:rPr>
          <w:rFonts w:ascii="Arial" w:hAnsi="Arial" w:cs="Arial"/>
          <w:sz w:val="20"/>
        </w:rPr>
        <w:t xml:space="preserve"> date cu </w:t>
      </w:r>
      <w:proofErr w:type="spellStart"/>
      <w:r w:rsidRPr="00B20CAB">
        <w:rPr>
          <w:rFonts w:ascii="Arial" w:hAnsi="Arial" w:cs="Arial"/>
          <w:sz w:val="20"/>
        </w:rPr>
        <w:t>caracter</w:t>
      </w:r>
      <w:proofErr w:type="spellEnd"/>
      <w:r w:rsidRPr="00B20CAB">
        <w:rPr>
          <w:rFonts w:ascii="Arial" w:hAnsi="Arial" w:cs="Arial"/>
          <w:sz w:val="20"/>
        </w:rPr>
        <w:t xml:space="preserve"> personal pe care le </w:t>
      </w:r>
      <w:proofErr w:type="spellStart"/>
      <w:proofErr w:type="gramStart"/>
      <w:r w:rsidRPr="00B20CAB">
        <w:rPr>
          <w:rFonts w:ascii="Arial" w:hAnsi="Arial" w:cs="Arial"/>
          <w:sz w:val="20"/>
        </w:rPr>
        <w:t>intocmesc,transmit</w:t>
      </w:r>
      <w:proofErr w:type="gramEnd"/>
      <w:r w:rsidRPr="00B20CAB">
        <w:rPr>
          <w:rFonts w:ascii="Arial" w:hAnsi="Arial" w:cs="Arial"/>
          <w:sz w:val="20"/>
        </w:rPr>
        <w:t>,pastrez</w:t>
      </w:r>
      <w:proofErr w:type="spellEnd"/>
      <w:r w:rsidRPr="00B20CAB">
        <w:rPr>
          <w:rFonts w:ascii="Arial" w:hAnsi="Arial" w:cs="Arial"/>
          <w:sz w:val="20"/>
        </w:rPr>
        <w:t xml:space="preserve">, </w:t>
      </w:r>
      <w:proofErr w:type="spellStart"/>
      <w:proofErr w:type="gramStart"/>
      <w:r w:rsidRPr="00B20CAB">
        <w:rPr>
          <w:rFonts w:ascii="Arial" w:hAnsi="Arial" w:cs="Arial"/>
          <w:sz w:val="20"/>
        </w:rPr>
        <w:t>manipulez</w:t>
      </w:r>
      <w:proofErr w:type="spellEnd"/>
      <w:r w:rsidRPr="00B20CAB">
        <w:rPr>
          <w:rFonts w:ascii="Arial" w:hAnsi="Arial" w:cs="Arial"/>
          <w:sz w:val="20"/>
        </w:rPr>
        <w:t xml:space="preserve">  </w:t>
      </w:r>
      <w:proofErr w:type="spellStart"/>
      <w:r w:rsidRPr="00B20CAB">
        <w:rPr>
          <w:rFonts w:ascii="Arial" w:hAnsi="Arial" w:cs="Arial"/>
          <w:sz w:val="20"/>
        </w:rPr>
        <w:t>sau</w:t>
      </w:r>
      <w:proofErr w:type="spellEnd"/>
      <w:proofErr w:type="gramEnd"/>
      <w:r w:rsidRPr="00B20CAB">
        <w:rPr>
          <w:rFonts w:ascii="Arial" w:hAnsi="Arial" w:cs="Arial"/>
          <w:sz w:val="20"/>
        </w:rPr>
        <w:t xml:space="preserve"> le </w:t>
      </w:r>
      <w:proofErr w:type="spellStart"/>
      <w:r w:rsidRPr="00B20CAB">
        <w:rPr>
          <w:rFonts w:ascii="Arial" w:hAnsi="Arial" w:cs="Arial"/>
          <w:sz w:val="20"/>
        </w:rPr>
        <w:t>gestionez</w:t>
      </w:r>
      <w:proofErr w:type="spellEnd"/>
      <w:r w:rsidRPr="00B20CAB">
        <w:rPr>
          <w:rFonts w:ascii="Arial" w:hAnsi="Arial" w:cs="Arial"/>
          <w:sz w:val="20"/>
        </w:rPr>
        <w:t xml:space="preserve"> in </w:t>
      </w:r>
      <w:proofErr w:type="spellStart"/>
      <w:r w:rsidRPr="00B20CAB">
        <w:rPr>
          <w:rFonts w:ascii="Arial" w:hAnsi="Arial" w:cs="Arial"/>
          <w:sz w:val="20"/>
        </w:rPr>
        <w:t>cadrul</w:t>
      </w:r>
      <w:proofErr w:type="spellEnd"/>
      <w:r w:rsidRPr="00B20CAB">
        <w:rPr>
          <w:rFonts w:ascii="Arial" w:hAnsi="Arial" w:cs="Arial"/>
          <w:sz w:val="20"/>
        </w:rPr>
        <w:t xml:space="preserve"> </w:t>
      </w:r>
      <w:proofErr w:type="spellStart"/>
      <w:r w:rsidRPr="00B20CAB">
        <w:rPr>
          <w:rFonts w:ascii="Arial" w:hAnsi="Arial" w:cs="Arial"/>
          <w:sz w:val="20"/>
        </w:rPr>
        <w:t>activitatilor</w:t>
      </w:r>
      <w:proofErr w:type="spellEnd"/>
      <w:r w:rsidRPr="00B20CAB">
        <w:rPr>
          <w:rFonts w:ascii="Arial" w:hAnsi="Arial" w:cs="Arial"/>
          <w:sz w:val="20"/>
        </w:rPr>
        <w:t xml:space="preserve"> pe care le </w:t>
      </w:r>
      <w:proofErr w:type="spellStart"/>
      <w:r w:rsidRPr="00B20CAB">
        <w:rPr>
          <w:rFonts w:ascii="Arial" w:hAnsi="Arial" w:cs="Arial"/>
          <w:sz w:val="20"/>
        </w:rPr>
        <w:t>desfasor</w:t>
      </w:r>
      <w:proofErr w:type="spellEnd"/>
      <w:r w:rsidRPr="00B20CAB">
        <w:rPr>
          <w:rFonts w:ascii="Arial" w:hAnsi="Arial" w:cs="Arial"/>
          <w:sz w:val="20"/>
          <w:lang w:val="ro-MD"/>
        </w:rPr>
        <w:t xml:space="preserve"> in cadrul societatii sau in numele acesteia in relatiile cu tertii.</w:t>
      </w:r>
    </w:p>
    <w:p w14:paraId="4740D8A0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sz w:val="20"/>
          <w:lang w:val="ro-MD"/>
        </w:rPr>
      </w:pPr>
      <w:r w:rsidRPr="00B20CAB">
        <w:rPr>
          <w:rFonts w:ascii="Arial" w:hAnsi="Arial" w:cs="Arial"/>
          <w:sz w:val="20"/>
          <w:lang w:val="ro-MD"/>
        </w:rPr>
        <w:t>Următoarele situaţiile exonerează de răspundere partea care le invocă:</w:t>
      </w:r>
    </w:p>
    <w:p w14:paraId="1DC34AC5" w14:textId="77777777" w:rsidR="00B20CAB" w:rsidRPr="00B20CAB" w:rsidRDefault="00B20CAB" w:rsidP="00B20CAB">
      <w:pPr>
        <w:numPr>
          <w:ilvl w:val="0"/>
          <w:numId w:val="3"/>
        </w:numPr>
        <w:tabs>
          <w:tab w:val="left" w:pos="540"/>
          <w:tab w:val="left" w:pos="576"/>
        </w:tabs>
        <w:suppressAutoHyphens w:val="0"/>
        <w:spacing w:after="200" w:line="276" w:lineRule="auto"/>
        <w:ind w:left="-567"/>
        <w:jc w:val="both"/>
        <w:rPr>
          <w:rFonts w:ascii="Arial" w:hAnsi="Arial" w:cs="Arial"/>
          <w:sz w:val="20"/>
          <w:lang w:val="ro-MD"/>
        </w:rPr>
      </w:pPr>
      <w:r w:rsidRPr="00B20CAB">
        <w:rPr>
          <w:rFonts w:ascii="Arial" w:hAnsi="Arial" w:cs="Arial"/>
          <w:sz w:val="20"/>
          <w:lang w:val="ro-MD"/>
        </w:rPr>
        <w:t>informaţiile erau deja cunoscute înainte de a fi obţinute de ANGAJAT;</w:t>
      </w:r>
    </w:p>
    <w:p w14:paraId="68181678" w14:textId="77777777" w:rsidR="00B20CAB" w:rsidRPr="00B20CAB" w:rsidRDefault="00B20CAB" w:rsidP="00B20CAB">
      <w:pPr>
        <w:numPr>
          <w:ilvl w:val="0"/>
          <w:numId w:val="3"/>
        </w:numPr>
        <w:tabs>
          <w:tab w:val="left" w:pos="540"/>
          <w:tab w:val="left" w:pos="576"/>
        </w:tabs>
        <w:suppressAutoHyphens w:val="0"/>
        <w:spacing w:after="200" w:line="276" w:lineRule="auto"/>
        <w:ind w:left="-567"/>
        <w:jc w:val="both"/>
        <w:rPr>
          <w:rFonts w:ascii="Arial" w:hAnsi="Arial" w:cs="Arial"/>
          <w:sz w:val="20"/>
          <w:lang w:val="ro-MD"/>
        </w:rPr>
      </w:pPr>
      <w:r w:rsidRPr="00B20CAB">
        <w:rPr>
          <w:rFonts w:ascii="Arial" w:hAnsi="Arial" w:cs="Arial"/>
          <w:sz w:val="20"/>
          <w:lang w:val="ro-MD"/>
        </w:rPr>
        <w:t>dezvăluirea informaţiei s-a făcut inainte de semnarea angajamentului de confidentialitate;</w:t>
      </w:r>
    </w:p>
    <w:p w14:paraId="7F22EE8E" w14:textId="77777777" w:rsidR="00B20CAB" w:rsidRPr="00B20CAB" w:rsidRDefault="00B20CAB" w:rsidP="00B20CAB">
      <w:pPr>
        <w:numPr>
          <w:ilvl w:val="0"/>
          <w:numId w:val="3"/>
        </w:numPr>
        <w:tabs>
          <w:tab w:val="left" w:pos="540"/>
          <w:tab w:val="left" w:pos="576"/>
        </w:tabs>
        <w:suppressAutoHyphens w:val="0"/>
        <w:spacing w:after="200" w:line="276" w:lineRule="auto"/>
        <w:ind w:left="-567"/>
        <w:jc w:val="both"/>
        <w:rPr>
          <w:rFonts w:ascii="Arial" w:hAnsi="Arial" w:cs="Arial"/>
          <w:sz w:val="20"/>
          <w:lang w:val="it-IT"/>
        </w:rPr>
      </w:pPr>
      <w:r w:rsidRPr="00B20CAB">
        <w:rPr>
          <w:rFonts w:ascii="Arial" w:hAnsi="Arial" w:cs="Arial"/>
          <w:sz w:val="20"/>
          <w:lang w:val="ro-MD"/>
        </w:rPr>
        <w:t>ANGAJATUL a fost obligat în mod legal să dezvăluie informaţia.</w:t>
      </w:r>
    </w:p>
    <w:p w14:paraId="7A26AC2D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bCs/>
          <w:color w:val="FF0000"/>
          <w:sz w:val="20"/>
        </w:rPr>
      </w:pPr>
      <w:r w:rsidRPr="00B20CAB">
        <w:rPr>
          <w:rFonts w:ascii="Arial" w:hAnsi="Arial" w:cs="Arial"/>
          <w:sz w:val="20"/>
          <w:lang w:val="it-IT"/>
        </w:rPr>
        <w:t xml:space="preserve">Ma </w:t>
      </w:r>
      <w:proofErr w:type="spellStart"/>
      <w:r w:rsidRPr="00B20CAB">
        <w:rPr>
          <w:rFonts w:ascii="Arial" w:hAnsi="Arial" w:cs="Arial"/>
          <w:sz w:val="20"/>
          <w:lang w:val="it-IT"/>
        </w:rPr>
        <w:t>angajez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sa </w:t>
      </w:r>
      <w:proofErr w:type="spellStart"/>
      <w:r w:rsidRPr="00B20CAB">
        <w:rPr>
          <w:rFonts w:ascii="Arial" w:hAnsi="Arial" w:cs="Arial"/>
          <w:sz w:val="20"/>
          <w:lang w:val="it-IT"/>
        </w:rPr>
        <w:t>aplic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masurile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tehnice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si </w:t>
      </w:r>
      <w:proofErr w:type="spellStart"/>
      <w:r w:rsidRPr="00B20CAB">
        <w:rPr>
          <w:rFonts w:ascii="Arial" w:hAnsi="Arial" w:cs="Arial"/>
          <w:sz w:val="20"/>
          <w:lang w:val="it-IT"/>
        </w:rPr>
        <w:t>organizatorice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adecvate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pentru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protejarea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datelor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cu </w:t>
      </w:r>
      <w:proofErr w:type="spellStart"/>
      <w:r w:rsidRPr="00B20CAB">
        <w:rPr>
          <w:rFonts w:ascii="Arial" w:hAnsi="Arial" w:cs="Arial"/>
          <w:sz w:val="20"/>
          <w:lang w:val="it-IT"/>
        </w:rPr>
        <w:t>caracter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personal </w:t>
      </w:r>
      <w:proofErr w:type="spellStart"/>
      <w:r w:rsidRPr="00B20CAB">
        <w:rPr>
          <w:rFonts w:ascii="Arial" w:hAnsi="Arial" w:cs="Arial"/>
          <w:sz w:val="20"/>
          <w:lang w:val="it-IT"/>
        </w:rPr>
        <w:t>impotriva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distrugerii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accidentale </w:t>
      </w:r>
      <w:proofErr w:type="spellStart"/>
      <w:r w:rsidRPr="00B20CAB">
        <w:rPr>
          <w:rFonts w:ascii="Arial" w:hAnsi="Arial" w:cs="Arial"/>
          <w:sz w:val="20"/>
          <w:lang w:val="it-IT"/>
        </w:rPr>
        <w:t>sau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ilegale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pierderii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modificarii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dezvaluirii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sau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accesului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neautorizat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in special daca </w:t>
      </w:r>
      <w:proofErr w:type="spellStart"/>
      <w:r w:rsidRPr="00B20CAB">
        <w:rPr>
          <w:rFonts w:ascii="Arial" w:hAnsi="Arial" w:cs="Arial"/>
          <w:sz w:val="20"/>
          <w:lang w:val="it-IT"/>
        </w:rPr>
        <w:t>prelucrarea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respectiva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comporta </w:t>
      </w:r>
      <w:proofErr w:type="spellStart"/>
      <w:r w:rsidRPr="00B20CAB">
        <w:rPr>
          <w:rFonts w:ascii="Arial" w:hAnsi="Arial" w:cs="Arial"/>
          <w:sz w:val="20"/>
          <w:lang w:val="it-IT"/>
        </w:rPr>
        <w:t>transmisii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de date in </w:t>
      </w:r>
      <w:proofErr w:type="spellStart"/>
      <w:r w:rsidRPr="00B20CAB">
        <w:rPr>
          <w:rFonts w:ascii="Arial" w:hAnsi="Arial" w:cs="Arial"/>
          <w:sz w:val="20"/>
          <w:lang w:val="it-IT"/>
        </w:rPr>
        <w:t>cadrul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unei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retele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precum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si </w:t>
      </w:r>
      <w:proofErr w:type="spellStart"/>
      <w:r w:rsidRPr="00B20CAB">
        <w:rPr>
          <w:rFonts w:ascii="Arial" w:hAnsi="Arial" w:cs="Arial"/>
          <w:sz w:val="20"/>
          <w:lang w:val="it-IT"/>
        </w:rPr>
        <w:t>impotriva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oricarei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alte forme de </w:t>
      </w:r>
      <w:proofErr w:type="spellStart"/>
      <w:r w:rsidRPr="00B20CAB">
        <w:rPr>
          <w:rFonts w:ascii="Arial" w:hAnsi="Arial" w:cs="Arial"/>
          <w:sz w:val="20"/>
          <w:lang w:val="it-IT"/>
        </w:rPr>
        <w:t>prelucrare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ilegala</w:t>
      </w:r>
      <w:proofErr w:type="spellEnd"/>
      <w:r w:rsidRPr="00B20CAB">
        <w:rPr>
          <w:rFonts w:ascii="Arial" w:hAnsi="Arial" w:cs="Arial"/>
          <w:sz w:val="20"/>
          <w:lang w:val="it-IT"/>
        </w:rPr>
        <w:t>.</w:t>
      </w:r>
    </w:p>
    <w:p w14:paraId="38A83E72" w14:textId="77777777" w:rsidR="00B20CAB" w:rsidRPr="00B20CAB" w:rsidRDefault="00B20CAB" w:rsidP="00B20CAB">
      <w:pPr>
        <w:ind w:left="-567" w:right="-341" w:firstLine="709"/>
        <w:jc w:val="both"/>
        <w:rPr>
          <w:rFonts w:ascii="Arial" w:hAnsi="Arial" w:cs="Arial"/>
          <w:sz w:val="20"/>
          <w:lang w:val="it-IT"/>
        </w:rPr>
      </w:pPr>
      <w:r w:rsidRPr="00B20CAB">
        <w:rPr>
          <w:rFonts w:ascii="Arial" w:hAnsi="Arial" w:cs="Arial"/>
          <w:bCs/>
          <w:color w:val="FF0000"/>
          <w:sz w:val="20"/>
        </w:rPr>
        <w:t xml:space="preserve">Am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fost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informat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(a) cu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privire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la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faptul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ca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locatia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(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magazinul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>/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punctul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de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lucru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)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este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proofErr w:type="gramStart"/>
      <w:r w:rsidRPr="00B20CAB">
        <w:rPr>
          <w:rFonts w:ascii="Arial" w:hAnsi="Arial" w:cs="Arial"/>
          <w:bCs/>
          <w:color w:val="FF0000"/>
          <w:sz w:val="20"/>
        </w:rPr>
        <w:t>monitorizata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prin</w:t>
      </w:r>
      <w:proofErr w:type="spellEnd"/>
      <w:proofErr w:type="gram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sistemul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video in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scopul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protejarii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bunurilor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si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personalului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pe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timpul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desfasurarii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activitatii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la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locul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de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munca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si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gramStart"/>
      <w:r w:rsidRPr="00B20CAB">
        <w:rPr>
          <w:rFonts w:ascii="Arial" w:hAnsi="Arial" w:cs="Arial"/>
          <w:bCs/>
          <w:color w:val="FF0000"/>
          <w:sz w:val="20"/>
        </w:rPr>
        <w:t xml:space="preserve">implicit 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activitatea</w:t>
      </w:r>
      <w:proofErr w:type="spellEnd"/>
      <w:proofErr w:type="gram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mea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pe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timpul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programului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 de </w:t>
      </w:r>
      <w:proofErr w:type="spellStart"/>
      <w:r w:rsidRPr="00B20CAB">
        <w:rPr>
          <w:rFonts w:ascii="Arial" w:hAnsi="Arial" w:cs="Arial"/>
          <w:bCs/>
          <w:color w:val="FF0000"/>
          <w:sz w:val="20"/>
        </w:rPr>
        <w:t>munca</w:t>
      </w:r>
      <w:proofErr w:type="spellEnd"/>
      <w:r w:rsidRPr="00B20CAB">
        <w:rPr>
          <w:rFonts w:ascii="Arial" w:hAnsi="Arial" w:cs="Arial"/>
          <w:bCs/>
          <w:color w:val="FF0000"/>
          <w:sz w:val="20"/>
        </w:rPr>
        <w:t xml:space="preserve">. </w:t>
      </w:r>
    </w:p>
    <w:p w14:paraId="29707E3F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sz w:val="20"/>
          <w:lang w:val="it-IT"/>
        </w:rPr>
      </w:pPr>
    </w:p>
    <w:p w14:paraId="5BA800C4" w14:textId="77777777" w:rsidR="00B20CAB" w:rsidRPr="00B20CAB" w:rsidRDefault="00B20CAB" w:rsidP="00B20CAB">
      <w:pPr>
        <w:ind w:left="-567"/>
        <w:jc w:val="both"/>
        <w:rPr>
          <w:rFonts w:ascii="Arial" w:hAnsi="Arial" w:cs="Arial"/>
          <w:sz w:val="20"/>
          <w:lang w:val="it-IT"/>
        </w:rPr>
      </w:pPr>
      <w:r w:rsidRPr="00B20CAB">
        <w:rPr>
          <w:rFonts w:ascii="Arial" w:hAnsi="Arial" w:cs="Arial"/>
          <w:sz w:val="20"/>
          <w:lang w:val="it-IT"/>
        </w:rPr>
        <w:tab/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Sunt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constient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ca in </w:t>
      </w:r>
      <w:proofErr w:type="spellStart"/>
      <w:r w:rsidRPr="00B20CAB">
        <w:rPr>
          <w:rFonts w:ascii="Arial" w:hAnsi="Arial" w:cs="Arial"/>
          <w:sz w:val="20"/>
          <w:lang w:val="it-IT"/>
        </w:rPr>
        <w:t>cazul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in care voi incalca </w:t>
      </w:r>
      <w:proofErr w:type="spellStart"/>
      <w:r w:rsidRPr="00B20CAB">
        <w:rPr>
          <w:rFonts w:ascii="Arial" w:hAnsi="Arial" w:cs="Arial"/>
          <w:sz w:val="20"/>
          <w:lang w:val="it-IT"/>
        </w:rPr>
        <w:t>dispozitiile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legate </w:t>
      </w:r>
      <w:proofErr w:type="spellStart"/>
      <w:r w:rsidRPr="00B20CAB">
        <w:rPr>
          <w:rFonts w:ascii="Arial" w:hAnsi="Arial" w:cs="Arial"/>
          <w:sz w:val="20"/>
          <w:lang w:val="it-IT"/>
        </w:rPr>
        <w:t>privind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confidentialitatea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asupra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activitatii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desfasurate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divulgarea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oricaror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date si </w:t>
      </w:r>
      <w:proofErr w:type="spellStart"/>
      <w:r w:rsidRPr="00B20CAB">
        <w:rPr>
          <w:rFonts w:ascii="Arial" w:hAnsi="Arial" w:cs="Arial"/>
          <w:sz w:val="20"/>
          <w:lang w:val="it-IT"/>
        </w:rPr>
        <w:t>informatii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voi </w:t>
      </w:r>
      <w:proofErr w:type="spellStart"/>
      <w:r w:rsidRPr="00B20CAB">
        <w:rPr>
          <w:rFonts w:ascii="Arial" w:hAnsi="Arial" w:cs="Arial"/>
          <w:sz w:val="20"/>
          <w:lang w:val="it-IT"/>
        </w:rPr>
        <w:t>raspunde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potrivit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legii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si </w:t>
      </w:r>
      <w:proofErr w:type="spellStart"/>
      <w:r w:rsidRPr="00B20CAB">
        <w:rPr>
          <w:rFonts w:ascii="Arial" w:hAnsi="Arial" w:cs="Arial"/>
          <w:sz w:val="20"/>
          <w:lang w:val="it-IT"/>
        </w:rPr>
        <w:t>prevederilor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Contractului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individual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de </w:t>
      </w:r>
      <w:proofErr w:type="spellStart"/>
      <w:r w:rsidRPr="00B20CAB">
        <w:rPr>
          <w:rFonts w:ascii="Arial" w:hAnsi="Arial" w:cs="Arial"/>
          <w:sz w:val="20"/>
          <w:lang w:val="it-IT"/>
        </w:rPr>
        <w:t>munca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administrativ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disciplinar, </w:t>
      </w:r>
      <w:proofErr w:type="spellStart"/>
      <w:r w:rsidRPr="00B20CAB">
        <w:rPr>
          <w:rFonts w:ascii="Arial" w:hAnsi="Arial" w:cs="Arial"/>
          <w:sz w:val="20"/>
          <w:lang w:val="it-IT"/>
        </w:rPr>
        <w:t>material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</w:t>
      </w:r>
      <w:proofErr w:type="spellStart"/>
      <w:r w:rsidRPr="00B20CAB">
        <w:rPr>
          <w:rFonts w:ascii="Arial" w:hAnsi="Arial" w:cs="Arial"/>
          <w:sz w:val="20"/>
          <w:lang w:val="it-IT"/>
        </w:rPr>
        <w:t>civil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sau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penal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, in </w:t>
      </w:r>
      <w:proofErr w:type="spellStart"/>
      <w:r w:rsidRPr="00B20CAB">
        <w:rPr>
          <w:rFonts w:ascii="Arial" w:hAnsi="Arial" w:cs="Arial"/>
          <w:sz w:val="20"/>
          <w:lang w:val="it-IT"/>
        </w:rPr>
        <w:t>raport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cu </w:t>
      </w:r>
      <w:proofErr w:type="spellStart"/>
      <w:r w:rsidRPr="00B20CAB">
        <w:rPr>
          <w:rFonts w:ascii="Arial" w:hAnsi="Arial" w:cs="Arial"/>
          <w:sz w:val="20"/>
          <w:lang w:val="it-IT"/>
        </w:rPr>
        <w:t>gravitatea</w:t>
      </w:r>
      <w:proofErr w:type="spellEnd"/>
      <w:r w:rsidRPr="00B20CAB">
        <w:rPr>
          <w:rFonts w:ascii="Arial" w:hAnsi="Arial" w:cs="Arial"/>
          <w:sz w:val="20"/>
          <w:lang w:val="it-IT"/>
        </w:rPr>
        <w:t xml:space="preserve"> </w:t>
      </w:r>
      <w:proofErr w:type="spellStart"/>
      <w:r w:rsidRPr="00B20CAB">
        <w:rPr>
          <w:rFonts w:ascii="Arial" w:hAnsi="Arial" w:cs="Arial"/>
          <w:sz w:val="20"/>
          <w:lang w:val="it-IT"/>
        </w:rPr>
        <w:t>faptei</w:t>
      </w:r>
      <w:proofErr w:type="spellEnd"/>
      <w:r w:rsidRPr="00B20CAB">
        <w:rPr>
          <w:rFonts w:ascii="Arial" w:hAnsi="Arial" w:cs="Arial"/>
          <w:sz w:val="20"/>
          <w:lang w:val="it-IT"/>
        </w:rPr>
        <w:t>.</w:t>
      </w:r>
    </w:p>
    <w:p w14:paraId="57323CCA" w14:textId="77777777" w:rsidR="00B20CAB" w:rsidRPr="00B20CAB" w:rsidRDefault="00B20CAB" w:rsidP="00B20CAB">
      <w:pPr>
        <w:jc w:val="both"/>
        <w:rPr>
          <w:rFonts w:ascii="Arial" w:hAnsi="Arial" w:cs="Arial"/>
          <w:sz w:val="20"/>
          <w:lang w:val="it-IT"/>
        </w:rPr>
      </w:pPr>
      <w:r w:rsidRPr="00B20CAB">
        <w:rPr>
          <w:rFonts w:ascii="Arial" w:hAnsi="Arial" w:cs="Arial"/>
          <w:sz w:val="20"/>
          <w:lang w:val="it-IT"/>
        </w:rPr>
        <w:t xml:space="preserve">Data, </w:t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Style w:val="s2"/>
          <w:rFonts w:ascii="Arial" w:eastAsiaTheme="majorEastAsia" w:hAnsi="Arial" w:cs="Arial"/>
          <w:color w:val="000000"/>
          <w:sz w:val="20"/>
        </w:rPr>
        <w:t>ɖ</w:t>
      </w:r>
      <w:r w:rsidRPr="00B20CAB">
        <w:rPr>
          <w:rStyle w:val="apple-converted-space"/>
          <w:rFonts w:ascii="Arial" w:eastAsiaTheme="majorEastAsia" w:hAnsi="Arial" w:cs="Arial"/>
          <w:color w:val="000000"/>
          <w:sz w:val="20"/>
        </w:rPr>
        <w:t> </w:t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Style w:val="s2"/>
          <w:rFonts w:eastAsiaTheme="majorEastAsia"/>
          <w:color w:val="000000"/>
          <w:sz w:val="20"/>
        </w:rPr>
        <w:t> ɛ</w:t>
      </w:r>
      <w:r w:rsidRPr="00B20CAB">
        <w:rPr>
          <w:rStyle w:val="apple-converted-space"/>
          <w:rFonts w:eastAsiaTheme="majorEastAsia"/>
          <w:color w:val="000000"/>
          <w:sz w:val="20"/>
        </w:rPr>
        <w:t> </w:t>
      </w:r>
      <w:r w:rsidRPr="00B20CAB">
        <w:rPr>
          <w:rStyle w:val="s2"/>
          <w:rFonts w:eastAsiaTheme="majorEastAsia"/>
          <w:color w:val="000000"/>
          <w:sz w:val="20"/>
        </w:rPr>
        <w:t>   </w:t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</w:r>
      <w:r w:rsidRPr="00B20CAB">
        <w:rPr>
          <w:rFonts w:ascii="Arial" w:hAnsi="Arial" w:cs="Arial"/>
          <w:sz w:val="20"/>
          <w:lang w:val="it-IT"/>
        </w:rPr>
        <w:tab/>
        <w:t xml:space="preserve">       </w:t>
      </w:r>
      <w:r w:rsidRPr="00B20CAB">
        <w:rPr>
          <w:rFonts w:ascii="Arial" w:hAnsi="Arial" w:cs="Arial"/>
          <w:sz w:val="20"/>
          <w:lang w:val="it-IT"/>
        </w:rPr>
        <w:tab/>
      </w:r>
    </w:p>
    <w:p w14:paraId="3D52E634" w14:textId="77777777" w:rsidR="00B20CAB" w:rsidRPr="00B20CAB" w:rsidRDefault="00B20CAB" w:rsidP="00B20CAB">
      <w:pPr>
        <w:jc w:val="both"/>
        <w:rPr>
          <w:rFonts w:ascii="Arial" w:hAnsi="Arial" w:cs="Arial"/>
          <w:sz w:val="20"/>
          <w:lang w:val="it-IT"/>
        </w:rPr>
      </w:pPr>
    </w:p>
    <w:p w14:paraId="3056240C" w14:textId="77777777" w:rsidR="00B20CAB" w:rsidRPr="00B20CAB" w:rsidRDefault="00B20CAB" w:rsidP="00B20CAB">
      <w:pPr>
        <w:jc w:val="both"/>
        <w:rPr>
          <w:rFonts w:ascii="Arial" w:hAnsi="Arial" w:cs="Arial"/>
          <w:sz w:val="20"/>
          <w:lang w:val="it-IT"/>
        </w:rPr>
      </w:pPr>
    </w:p>
    <w:p w14:paraId="73B19AF3" w14:textId="77777777" w:rsidR="00B20CAB" w:rsidRPr="00B20CAB" w:rsidRDefault="00B20CAB" w:rsidP="00B20CAB">
      <w:pPr>
        <w:jc w:val="center"/>
        <w:rPr>
          <w:rFonts w:ascii="Arial" w:hAnsi="Arial" w:cs="Arial"/>
          <w:b/>
          <w:bCs/>
          <w:sz w:val="20"/>
          <w:shd w:val="clear" w:color="auto" w:fill="FFFFFF"/>
        </w:rPr>
      </w:pPr>
      <w:r w:rsidRPr="00B20CAB">
        <w:rPr>
          <w:rFonts w:ascii="Arial" w:hAnsi="Arial" w:cs="Arial"/>
          <w:sz w:val="20"/>
          <w:lang w:val="it-IT"/>
        </w:rPr>
        <w:t xml:space="preserve">                                                                  </w:t>
      </w:r>
      <w:proofErr w:type="spellStart"/>
      <w:r w:rsidRPr="00B20CAB">
        <w:rPr>
          <w:rFonts w:ascii="Arial" w:hAnsi="Arial" w:cs="Arial"/>
          <w:sz w:val="20"/>
          <w:lang w:val="it-IT"/>
        </w:rPr>
        <w:t>Semnatura</w:t>
      </w:r>
      <w:proofErr w:type="spellEnd"/>
    </w:p>
    <w:p w14:paraId="7F925E20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14:paraId="2D31E996" w14:textId="77777777" w:rsidR="00B20CAB" w:rsidRPr="00B20CAB" w:rsidRDefault="00B20CAB" w:rsidP="00B20CAB">
      <w:pPr>
        <w:pStyle w:val="Footer"/>
        <w:spacing w:line="360" w:lineRule="auto"/>
        <w:jc w:val="both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14:paraId="4D8876B5" w14:textId="77777777" w:rsidR="00373A3A" w:rsidRPr="00B20CAB" w:rsidRDefault="00373A3A">
      <w:pPr>
        <w:rPr>
          <w:sz w:val="20"/>
        </w:rPr>
      </w:pPr>
    </w:p>
    <w:sectPr w:rsidR="00373A3A" w:rsidRPr="00B20CAB" w:rsidSect="00B20C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D3F66" w14:textId="77777777" w:rsidR="00A44093" w:rsidRDefault="00A44093">
      <w:r>
        <w:separator/>
      </w:r>
    </w:p>
  </w:endnote>
  <w:endnote w:type="continuationSeparator" w:id="0">
    <w:p w14:paraId="4398FEFD" w14:textId="77777777" w:rsidR="00A44093" w:rsidRDefault="00A44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89DEE" w14:textId="77777777" w:rsidR="00B20CAB" w:rsidRDefault="00B20C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5AC9" w14:textId="77777777" w:rsidR="00B20CAB" w:rsidRDefault="00B20C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3EBE" w14:textId="77777777" w:rsidR="00B20CAB" w:rsidRDefault="00B20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BF335" w14:textId="77777777" w:rsidR="00A44093" w:rsidRDefault="00A44093">
      <w:r>
        <w:separator/>
      </w:r>
    </w:p>
  </w:footnote>
  <w:footnote w:type="continuationSeparator" w:id="0">
    <w:p w14:paraId="5B557DC1" w14:textId="77777777" w:rsidR="00A44093" w:rsidRDefault="00A44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F1FC" w14:textId="77777777" w:rsidR="00B20CAB" w:rsidRDefault="00B20C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C8855" w14:textId="77777777" w:rsidR="00B20CAB" w:rsidRDefault="00B20C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EAD5" w14:textId="77777777" w:rsidR="00B20CAB" w:rsidRDefault="00B20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lang w:val="ro-MD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numFmt w:val="bullet"/>
      <w:lvlText w:val="-"/>
      <w:lvlJc w:val="left"/>
      <w:pPr>
        <w:tabs>
          <w:tab w:val="num" w:pos="0"/>
        </w:tabs>
        <w:ind w:left="576" w:hanging="216"/>
      </w:pPr>
      <w:rPr>
        <w:rFonts w:ascii="Times New Roman" w:hAnsi="Times New Roman" w:cs="Times New Roman" w:hint="default"/>
      </w:rPr>
    </w:lvl>
  </w:abstractNum>
  <w:num w:numId="1" w16cid:durableId="2069724962">
    <w:abstractNumId w:val="0"/>
  </w:num>
  <w:num w:numId="2" w16cid:durableId="744187426">
    <w:abstractNumId w:val="1"/>
  </w:num>
  <w:num w:numId="3" w16cid:durableId="87223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AB"/>
    <w:rsid w:val="00267BF9"/>
    <w:rsid w:val="00373A3A"/>
    <w:rsid w:val="004E54E2"/>
    <w:rsid w:val="007A0D86"/>
    <w:rsid w:val="00A44093"/>
    <w:rsid w:val="00A8278D"/>
    <w:rsid w:val="00B20CAB"/>
    <w:rsid w:val="00CF3765"/>
    <w:rsid w:val="00CF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F23D7"/>
  <w15:chartTrackingRefBased/>
  <w15:docId w15:val="{492D8F45-FEBA-BB49-9938-6E21DFF8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CAB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2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2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20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CA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2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B20CAB"/>
    <w:rPr>
      <w:color w:val="000080"/>
      <w:u w:val="single"/>
    </w:rPr>
  </w:style>
  <w:style w:type="character" w:customStyle="1" w:styleId="spar">
    <w:name w:val="s_par"/>
    <w:basedOn w:val="DefaultParagraphFont"/>
    <w:rsid w:val="00B20CAB"/>
  </w:style>
  <w:style w:type="character" w:customStyle="1" w:styleId="slitbdy">
    <w:name w:val="s_lit_bdy"/>
    <w:basedOn w:val="DefaultParagraphFont"/>
    <w:rsid w:val="00B20CAB"/>
  </w:style>
  <w:style w:type="character" w:customStyle="1" w:styleId="slitttl">
    <w:name w:val="s_lit_ttl"/>
    <w:basedOn w:val="DefaultParagraphFont"/>
    <w:rsid w:val="00B20CAB"/>
  </w:style>
  <w:style w:type="paragraph" w:styleId="BodyText">
    <w:name w:val="Body Text"/>
    <w:basedOn w:val="Normal"/>
    <w:link w:val="BodyTextChar"/>
    <w:rsid w:val="00B20CAB"/>
    <w:pPr>
      <w:jc w:val="both"/>
    </w:pPr>
    <w:rPr>
      <w:rFonts w:ascii="Verdana" w:hAnsi="Verdana" w:cs="Verdana"/>
      <w:sz w:val="16"/>
    </w:rPr>
  </w:style>
  <w:style w:type="character" w:customStyle="1" w:styleId="BodyTextChar">
    <w:name w:val="Body Text Char"/>
    <w:basedOn w:val="DefaultParagraphFont"/>
    <w:link w:val="BodyText"/>
    <w:rsid w:val="00B20CAB"/>
    <w:rPr>
      <w:rFonts w:ascii="Verdana" w:eastAsia="Times New Roman" w:hAnsi="Verdana" w:cs="Verdana"/>
      <w:kern w:val="0"/>
      <w:sz w:val="16"/>
      <w:szCs w:val="20"/>
      <w:lang w:val="en-US" w:eastAsia="ar-SA"/>
      <w14:ligatures w14:val="none"/>
    </w:rPr>
  </w:style>
  <w:style w:type="paragraph" w:styleId="BodyTextIndent">
    <w:name w:val="Body Text Indent"/>
    <w:basedOn w:val="Normal"/>
    <w:link w:val="BodyTextIndentChar"/>
    <w:rsid w:val="00B20CAB"/>
    <w:rPr>
      <w:rFonts w:ascii="Verdana" w:hAnsi="Verdana" w:cs="Verdana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B20CAB"/>
    <w:rPr>
      <w:rFonts w:ascii="Verdana" w:eastAsia="Times New Roman" w:hAnsi="Verdana" w:cs="Verdana"/>
      <w:kern w:val="0"/>
      <w:sz w:val="20"/>
      <w:szCs w:val="20"/>
      <w:lang w:val="en-US" w:eastAsia="ar-SA"/>
      <w14:ligatures w14:val="none"/>
    </w:rPr>
  </w:style>
  <w:style w:type="paragraph" w:styleId="BodyTextIndent2">
    <w:name w:val="Body Text Indent 2"/>
    <w:basedOn w:val="Normal"/>
    <w:link w:val="BodyTextIndent2Char"/>
    <w:rsid w:val="00B20CA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B20CAB"/>
    <w:rPr>
      <w:rFonts w:ascii="Times New Roman" w:eastAsia="Times New Roman" w:hAnsi="Times New Roman" w:cs="Times New Roman"/>
      <w:kern w:val="0"/>
      <w:szCs w:val="20"/>
      <w:lang w:val="en-US" w:eastAsia="ar-SA"/>
      <w14:ligatures w14:val="none"/>
    </w:rPr>
  </w:style>
  <w:style w:type="paragraph" w:styleId="BodyTextIndent3">
    <w:name w:val="Body Text Indent 3"/>
    <w:basedOn w:val="Normal"/>
    <w:link w:val="BodyTextIndent3Char"/>
    <w:rsid w:val="00B20CA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B20CAB"/>
    <w:rPr>
      <w:rFonts w:ascii="Times New Roman" w:eastAsia="Times New Roman" w:hAnsi="Times New Roman" w:cs="Times New Roman"/>
      <w:kern w:val="0"/>
      <w:sz w:val="16"/>
      <w:szCs w:val="16"/>
      <w:lang w:val="en-US" w:eastAsia="ar-SA"/>
      <w14:ligatures w14:val="none"/>
    </w:rPr>
  </w:style>
  <w:style w:type="paragraph" w:styleId="Footer">
    <w:name w:val="footer"/>
    <w:basedOn w:val="Normal"/>
    <w:link w:val="FooterChar"/>
    <w:rsid w:val="00B20CAB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rsid w:val="00B20CAB"/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customStyle="1" w:styleId="BodyTextIndent31">
    <w:name w:val="Body Text Indent 31"/>
    <w:basedOn w:val="Normal"/>
    <w:rsid w:val="00B20CAB"/>
    <w:pPr>
      <w:spacing w:after="120"/>
      <w:ind w:left="283"/>
    </w:pPr>
    <w:rPr>
      <w:sz w:val="16"/>
      <w:szCs w:val="16"/>
    </w:rPr>
  </w:style>
  <w:style w:type="paragraph" w:customStyle="1" w:styleId="Standard">
    <w:name w:val="Standard"/>
    <w:rsid w:val="00B20CAB"/>
    <w:pPr>
      <w:suppressAutoHyphens/>
      <w:autoSpaceDN w:val="0"/>
      <w:spacing w:after="4" w:line="251" w:lineRule="auto"/>
      <w:ind w:left="367" w:firstLine="9"/>
      <w:jc w:val="both"/>
      <w:textAlignment w:val="baseline"/>
    </w:pPr>
    <w:rPr>
      <w:rFonts w:ascii="Times New Roman" w:eastAsia="Times New Roman" w:hAnsi="Times New Roman" w:cs="Times New Roman"/>
      <w:color w:val="000000"/>
      <w:kern w:val="3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0C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CAB"/>
    <w:rPr>
      <w:rFonts w:ascii="Times New Roman" w:eastAsia="Times New Roman" w:hAnsi="Times New Roman" w:cs="Times New Roman"/>
      <w:kern w:val="0"/>
      <w:szCs w:val="20"/>
      <w:lang w:val="en-US" w:eastAsia="ar-SA"/>
      <w14:ligatures w14:val="none"/>
    </w:rPr>
  </w:style>
  <w:style w:type="character" w:customStyle="1" w:styleId="s2">
    <w:name w:val="s2"/>
    <w:basedOn w:val="DefaultParagraphFont"/>
    <w:rsid w:val="00B20CAB"/>
  </w:style>
  <w:style w:type="character" w:customStyle="1" w:styleId="apple-converted-space">
    <w:name w:val="apple-converted-space"/>
    <w:basedOn w:val="DefaultParagraphFont"/>
    <w:rsid w:val="00B20CAB"/>
  </w:style>
  <w:style w:type="character" w:customStyle="1" w:styleId="s60">
    <w:name w:val="s60"/>
    <w:basedOn w:val="DefaultParagraphFont"/>
    <w:rsid w:val="00B20CAB"/>
  </w:style>
  <w:style w:type="character" w:customStyle="1" w:styleId="s75">
    <w:name w:val="s75"/>
    <w:basedOn w:val="DefaultParagraphFont"/>
    <w:rsid w:val="00B20CAB"/>
  </w:style>
  <w:style w:type="character" w:customStyle="1" w:styleId="s76">
    <w:name w:val="s76"/>
    <w:basedOn w:val="DefaultParagraphFont"/>
    <w:rsid w:val="00B20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legislatie.just.ro/Public/DetaliiDocumentAfis/21525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1953</Words>
  <Characters>11136</Characters>
  <Application>Microsoft Office Word</Application>
  <DocSecurity>0</DocSecurity>
  <Lines>92</Lines>
  <Paragraphs>26</Paragraphs>
  <ScaleCrop>false</ScaleCrop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PÎRVU ȘTEFAN</dc:creator>
  <cp:keywords/>
  <dc:description/>
  <cp:lastModifiedBy>PÎRVU ȘTEFAN</cp:lastModifiedBy>
  <cp:revision>2</cp:revision>
  <dcterms:created xsi:type="dcterms:W3CDTF">2025-12-19T12:34:00Z</dcterms:created>
  <dcterms:modified xsi:type="dcterms:W3CDTF">2025-12-19T12:34:00Z</dcterms:modified>
</cp:coreProperties>
</file>