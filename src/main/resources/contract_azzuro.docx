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6F43B7" w:rsidRPr="00EE2C2D" w:rsidRDefault="006F43B7">
      <w:pPr>
        <w:jc w:val="both"/>
        <w:rPr>
          <w:rFonts w:ascii="Arial" w:hAnsi="Arial" w:cs="Arial"/>
          <w:b/>
          <w:sz w:val="20"/>
          <w:lang w:val="fr-FR"/>
        </w:rPr>
      </w:pPr>
      <w:r w:rsidRPr="00EE2C2D">
        <w:rPr>
          <w:rFonts w:ascii="Arial" w:hAnsi="Arial" w:cs="Arial"/>
          <w:b/>
          <w:sz w:val="20"/>
          <w:lang w:val="fr-FR"/>
        </w:rPr>
        <w:t xml:space="preserve">                                     </w:t>
      </w:r>
    </w:p>
    <w:p w:rsidR="006F43B7" w:rsidRPr="00EE2C2D" w:rsidRDefault="006F43B7">
      <w:pPr>
        <w:jc w:val="center"/>
        <w:rPr>
          <w:rFonts w:ascii="Arial" w:hAnsi="Arial" w:cs="Arial"/>
          <w:sz w:val="20"/>
        </w:rPr>
      </w:pPr>
      <w:r w:rsidRPr="00EE2C2D">
        <w:rPr>
          <w:rFonts w:ascii="Arial" w:hAnsi="Arial" w:cs="Arial"/>
          <w:b/>
          <w:sz w:val="20"/>
          <w:lang w:val="fr-FR"/>
        </w:rPr>
        <w:t>CONTRACT INDIVIDUAL DE MUNC</w:t>
      </w:r>
      <w:r w:rsidRPr="00EE2C2D">
        <w:rPr>
          <w:rFonts w:ascii="Arial" w:hAnsi="Arial" w:cs="Arial"/>
          <w:b/>
          <w:sz w:val="20"/>
        </w:rPr>
        <w:t>Ă</w:t>
      </w:r>
    </w:p>
    <w:p w:rsidR="006F43B7" w:rsidRPr="00EE2C2D" w:rsidRDefault="006F43B7">
      <w:pPr>
        <w:jc w:val="center"/>
        <w:rPr>
          <w:rFonts w:ascii="Arial" w:hAnsi="Arial" w:cs="Arial"/>
          <w:b/>
          <w:sz w:val="20"/>
        </w:rPr>
      </w:pPr>
      <w:r w:rsidRPr="00EE2C2D">
        <w:rPr>
          <w:rFonts w:ascii="Arial" w:hAnsi="Arial" w:cs="Arial"/>
          <w:sz w:val="20"/>
        </w:rPr>
        <w:t>încheiat şi înregistrat sub nr</w:t>
      </w:r>
      <w:r w:rsidRPr="00EE2C2D">
        <w:rPr>
          <w:rFonts w:ascii="Arial" w:hAnsi="Arial" w:cs="Arial"/>
          <w:b/>
          <w:sz w:val="20"/>
        </w:rPr>
        <w:t xml:space="preserve">. </w:t>
      </w:r>
      <w:r w:rsidR="00AA6FB5" w:rsidRPr="00EE2C2D">
        <w:rPr>
          <w:rStyle w:val="normaltextrun"/>
          <w:color w:val="000000"/>
          <w:sz w:val="20"/>
        </w:rPr>
        <w:t>ɔ/</w:t>
      </w:r>
      <w:r w:rsidR="00AA6FB5" w:rsidRPr="00EE2C2D">
        <w:rPr>
          <w:rStyle w:val="normaltextrun"/>
          <w:rFonts w:ascii="Consolas" w:hAnsi="Consolas" w:cs="Consolas"/>
          <w:color w:val="000000"/>
          <w:sz w:val="20"/>
        </w:rPr>
        <w:t>ɖ</w:t>
      </w:r>
      <w:r w:rsidRPr="00EE2C2D">
        <w:rPr>
          <w:rFonts w:ascii="Arial" w:hAnsi="Arial" w:cs="Arial"/>
          <w:b/>
          <w:sz w:val="20"/>
        </w:rPr>
        <w:t xml:space="preserve"> </w:t>
      </w:r>
      <w:r w:rsidRPr="00EE2C2D">
        <w:rPr>
          <w:rFonts w:ascii="Arial" w:hAnsi="Arial" w:cs="Arial"/>
          <w:sz w:val="20"/>
        </w:rPr>
        <w:t>in registrul general de evidenţă a salariaţilor</w:t>
      </w:r>
    </w:p>
    <w:p w:rsidR="006F43B7" w:rsidRPr="00EE2C2D" w:rsidRDefault="006F43B7">
      <w:pPr>
        <w:ind w:left="720"/>
        <w:jc w:val="both"/>
        <w:rPr>
          <w:rFonts w:ascii="Arial" w:hAnsi="Arial" w:cs="Arial"/>
          <w:b/>
          <w:sz w:val="20"/>
        </w:rPr>
      </w:pPr>
    </w:p>
    <w:p w:rsidR="006F43B7" w:rsidRPr="00EE2C2D" w:rsidRDefault="006F43B7">
      <w:pPr>
        <w:jc w:val="both"/>
        <w:rPr>
          <w:rFonts w:ascii="Arial" w:hAnsi="Arial" w:cs="Arial"/>
          <w:b/>
          <w:sz w:val="20"/>
        </w:rPr>
      </w:pPr>
      <w:r w:rsidRPr="00EE2C2D">
        <w:rPr>
          <w:rFonts w:ascii="Arial" w:hAnsi="Arial" w:cs="Arial"/>
          <w:b/>
          <w:sz w:val="20"/>
        </w:rPr>
        <w:t xml:space="preserve">            A.  Părţile contractului</w:t>
      </w:r>
    </w:p>
    <w:p w:rsidR="004D1E36" w:rsidRPr="00EE2C2D" w:rsidRDefault="006F43B7" w:rsidP="00AA6FB5">
      <w:pPr>
        <w:pStyle w:val="BodyTextIndent3"/>
        <w:ind w:left="0" w:firstLine="283"/>
        <w:jc w:val="both"/>
        <w:rPr>
          <w:rFonts w:ascii="Arial" w:hAnsi="Arial" w:cs="Arial"/>
          <w:sz w:val="20"/>
          <w:szCs w:val="20"/>
        </w:rPr>
      </w:pPr>
      <w:r w:rsidRPr="00EE2C2D">
        <w:rPr>
          <w:rFonts w:ascii="Arial" w:hAnsi="Arial" w:cs="Arial"/>
          <w:b/>
          <w:sz w:val="20"/>
          <w:szCs w:val="20"/>
        </w:rPr>
        <w:t>Angajator</w:t>
      </w:r>
      <w:r w:rsidRPr="00EE2C2D">
        <w:rPr>
          <w:rFonts w:ascii="Arial" w:hAnsi="Arial" w:cs="Arial"/>
          <w:sz w:val="20"/>
          <w:szCs w:val="20"/>
        </w:rPr>
        <w:t xml:space="preserve"> –</w:t>
      </w:r>
      <w:r w:rsidRPr="00EE2C2D">
        <w:rPr>
          <w:rFonts w:ascii="Arial" w:hAnsi="Arial" w:cs="Arial"/>
          <w:b/>
          <w:sz w:val="20"/>
          <w:szCs w:val="20"/>
        </w:rPr>
        <w:t>S.C. AZZURO COMIMPEX S.R.L</w:t>
      </w:r>
      <w:r w:rsidRPr="00EE2C2D">
        <w:rPr>
          <w:rFonts w:ascii="Arial" w:hAnsi="Arial" w:cs="Arial"/>
          <w:sz w:val="20"/>
          <w:szCs w:val="20"/>
        </w:rPr>
        <w:t xml:space="preserve"> cu sediul in Bucuresti, sector 6, Drumul Osiei nr. 68-70, LOT 1, etaj 4, ap. 27, inregistrata la Oficiul Registrului Comertului de pe langa Tribunalul Bucuresti sub nr. </w:t>
      </w:r>
      <w:r w:rsidR="00EA37D2" w:rsidRPr="00EE2C2D">
        <w:rPr>
          <w:rFonts w:ascii="Arial" w:hAnsi="Arial" w:cs="Arial"/>
          <w:sz w:val="20"/>
          <w:szCs w:val="20"/>
        </w:rPr>
        <w:t>J2003016646406</w:t>
      </w:r>
      <w:r w:rsidRPr="00EE2C2D">
        <w:rPr>
          <w:rFonts w:ascii="Arial" w:hAnsi="Arial" w:cs="Arial"/>
          <w:sz w:val="20"/>
          <w:szCs w:val="20"/>
        </w:rPr>
        <w:t>, CIF. RO 15971702, telefon 0736.371.563, reprezentata legal prin d-na Dinu Mirela, in calitate de Administrator</w:t>
      </w:r>
      <w:r w:rsidR="00AA6FB5" w:rsidRPr="00EE2C2D">
        <w:rPr>
          <w:rFonts w:ascii="Arial" w:hAnsi="Arial" w:cs="Arial"/>
          <w:sz w:val="20"/>
          <w:szCs w:val="20"/>
        </w:rPr>
        <w:t xml:space="preserve"> </w:t>
      </w:r>
      <w:r w:rsidRPr="00EE2C2D">
        <w:rPr>
          <w:rFonts w:ascii="Arial" w:hAnsi="Arial" w:cs="Arial"/>
          <w:sz w:val="20"/>
          <w:szCs w:val="20"/>
        </w:rPr>
        <w:t xml:space="preserve">şi </w:t>
      </w:r>
      <w:r w:rsidR="00AC3E54" w:rsidRPr="00EE2C2D">
        <w:rPr>
          <w:rFonts w:ascii="Arial" w:hAnsi="Arial" w:cs="Arial"/>
          <w:sz w:val="20"/>
          <w:szCs w:val="20"/>
        </w:rPr>
        <w:t>salariatul/salariata–domnul/doamn</w:t>
      </w:r>
      <w:r w:rsidR="00AA6FB5" w:rsidRPr="00EE2C2D">
        <w:rPr>
          <w:rFonts w:ascii="Arial" w:hAnsi="Arial" w:cs="Arial"/>
          <w:sz w:val="20"/>
          <w:szCs w:val="20"/>
        </w:rPr>
        <w:t xml:space="preserve">a </w:t>
      </w:r>
      <w:r w:rsidR="00AA6FB5" w:rsidRPr="00EE2C2D">
        <w:rPr>
          <w:rStyle w:val="normaltextrun"/>
          <w:color w:val="000000"/>
          <w:sz w:val="20"/>
          <w:szCs w:val="20"/>
        </w:rPr>
        <w:t>ɛ</w:t>
      </w:r>
      <w:r w:rsidR="00AA6FB5" w:rsidRPr="00EE2C2D">
        <w:rPr>
          <w:rStyle w:val="apple-converted-space"/>
          <w:color w:val="000000"/>
          <w:sz w:val="20"/>
          <w:szCs w:val="20"/>
        </w:rPr>
        <w:t> </w:t>
      </w:r>
      <w:r w:rsidR="00AA6FB5" w:rsidRPr="00EE2C2D">
        <w:rPr>
          <w:rStyle w:val="normaltextrun"/>
          <w:color w:val="000000"/>
          <w:sz w:val="20"/>
          <w:szCs w:val="20"/>
        </w:rPr>
        <w:t>domiciliat</w:t>
      </w:r>
      <w:r w:rsidR="00AA6FB5" w:rsidRPr="00EE2C2D">
        <w:rPr>
          <w:rStyle w:val="apple-converted-space"/>
          <w:color w:val="000000"/>
          <w:sz w:val="20"/>
          <w:szCs w:val="20"/>
        </w:rPr>
        <w:t> </w:t>
      </w:r>
      <w:r w:rsidR="00AA6FB5" w:rsidRPr="00EE2C2D">
        <w:rPr>
          <w:rStyle w:val="normaltextrun"/>
          <w:color w:val="000000"/>
          <w:sz w:val="20"/>
          <w:szCs w:val="20"/>
        </w:rPr>
        <w:t>in</w:t>
      </w:r>
      <w:r w:rsidR="00AA6FB5" w:rsidRPr="00EE2C2D">
        <w:rPr>
          <w:rStyle w:val="apple-converted-space"/>
          <w:color w:val="000000"/>
          <w:sz w:val="20"/>
          <w:szCs w:val="20"/>
        </w:rPr>
        <w:t> </w:t>
      </w:r>
      <w:r w:rsidR="00AA6FB5" w:rsidRPr="00EE2C2D">
        <w:rPr>
          <w:rStyle w:val="normaltextrun"/>
          <w:color w:val="000000"/>
          <w:sz w:val="20"/>
          <w:szCs w:val="20"/>
        </w:rPr>
        <w:t>ɠ,</w:t>
      </w:r>
      <w:r w:rsidR="00AA6FB5" w:rsidRPr="00EE2C2D">
        <w:rPr>
          <w:rStyle w:val="apple-converted-space"/>
          <w:color w:val="000000"/>
          <w:sz w:val="20"/>
          <w:szCs w:val="20"/>
        </w:rPr>
        <w:t> </w:t>
      </w:r>
      <w:r w:rsidR="00AA6FB5" w:rsidRPr="00EE2C2D">
        <w:rPr>
          <w:rStyle w:val="normaltextrun"/>
          <w:color w:val="000000"/>
          <w:sz w:val="20"/>
          <w:szCs w:val="20"/>
        </w:rPr>
        <w:t>posesor/posesoare</w:t>
      </w:r>
      <w:r w:rsidR="00AA6FB5" w:rsidRPr="00EE2C2D">
        <w:rPr>
          <w:rStyle w:val="apple-converted-space"/>
          <w:color w:val="000000"/>
          <w:sz w:val="20"/>
          <w:szCs w:val="20"/>
        </w:rPr>
        <w:t> </w:t>
      </w:r>
      <w:r w:rsidR="00AA6FB5" w:rsidRPr="00EE2C2D">
        <w:rPr>
          <w:rStyle w:val="normaltextrun"/>
          <w:color w:val="000000"/>
          <w:sz w:val="20"/>
          <w:szCs w:val="20"/>
        </w:rPr>
        <w:t>al/a</w:t>
      </w:r>
      <w:r w:rsidR="00AA6FB5" w:rsidRPr="00EE2C2D">
        <w:rPr>
          <w:rStyle w:val="apple-converted-space"/>
          <w:color w:val="000000"/>
          <w:sz w:val="20"/>
          <w:szCs w:val="20"/>
        </w:rPr>
        <w:t> </w:t>
      </w:r>
      <w:r w:rsidR="00AA6FB5" w:rsidRPr="00EE2C2D">
        <w:rPr>
          <w:rStyle w:val="normaltextrun"/>
          <w:color w:val="000000"/>
          <w:sz w:val="20"/>
          <w:szCs w:val="20"/>
        </w:rPr>
        <w:t>cărţii</w:t>
      </w:r>
      <w:r w:rsidR="00AA6FB5" w:rsidRPr="00EE2C2D">
        <w:rPr>
          <w:rStyle w:val="apple-converted-space"/>
          <w:color w:val="000000"/>
          <w:sz w:val="20"/>
          <w:szCs w:val="20"/>
        </w:rPr>
        <w:t> </w:t>
      </w:r>
      <w:r w:rsidR="00AA6FB5" w:rsidRPr="00EE2C2D">
        <w:rPr>
          <w:rStyle w:val="normaltextrun"/>
          <w:color w:val="000000"/>
          <w:sz w:val="20"/>
          <w:szCs w:val="20"/>
        </w:rPr>
        <w:t>de</w:t>
      </w:r>
      <w:r w:rsidR="00AA6FB5" w:rsidRPr="00EE2C2D">
        <w:rPr>
          <w:rStyle w:val="apple-converted-space"/>
          <w:color w:val="000000"/>
          <w:sz w:val="20"/>
          <w:szCs w:val="20"/>
        </w:rPr>
        <w:t> </w:t>
      </w:r>
      <w:r w:rsidR="00AA6FB5" w:rsidRPr="00EE2C2D">
        <w:rPr>
          <w:rStyle w:val="normaltextrun"/>
          <w:color w:val="000000"/>
          <w:sz w:val="20"/>
          <w:szCs w:val="20"/>
        </w:rPr>
        <w:t>identitate/pașaportului  seria</w:t>
      </w:r>
      <w:r w:rsidR="00AA6FB5" w:rsidRPr="00EE2C2D">
        <w:rPr>
          <w:rStyle w:val="apple-converted-space"/>
          <w:color w:val="000000"/>
          <w:sz w:val="20"/>
          <w:szCs w:val="20"/>
        </w:rPr>
        <w:t> </w:t>
      </w:r>
      <w:r w:rsidR="00AA6FB5" w:rsidRPr="00EE2C2D">
        <w:rPr>
          <w:rStyle w:val="normaltextrun"/>
          <w:color w:val="000000"/>
          <w:sz w:val="20"/>
          <w:szCs w:val="20"/>
        </w:rPr>
        <w:t>ɜ</w:t>
      </w:r>
      <w:r w:rsidR="00AA6FB5" w:rsidRPr="00EE2C2D">
        <w:rPr>
          <w:rStyle w:val="apple-converted-space"/>
          <w:color w:val="000000"/>
          <w:sz w:val="20"/>
          <w:szCs w:val="20"/>
        </w:rPr>
        <w:t> </w:t>
      </w:r>
      <w:r w:rsidR="00AA6FB5" w:rsidRPr="00EE2C2D">
        <w:rPr>
          <w:rStyle w:val="normaltextrun"/>
          <w:color w:val="000000"/>
          <w:sz w:val="20"/>
          <w:szCs w:val="20"/>
        </w:rPr>
        <w:t>nr</w:t>
      </w:r>
      <w:r w:rsidR="00AA6FB5" w:rsidRPr="00EE2C2D">
        <w:rPr>
          <w:rStyle w:val="apple-converted-space"/>
          <w:color w:val="000000"/>
          <w:sz w:val="20"/>
          <w:szCs w:val="20"/>
        </w:rPr>
        <w:t> </w:t>
      </w:r>
      <w:r w:rsidR="00AA6FB5" w:rsidRPr="00EE2C2D">
        <w:rPr>
          <w:rStyle w:val="normaltextrun"/>
          <w:color w:val="000000"/>
          <w:sz w:val="20"/>
          <w:szCs w:val="20"/>
        </w:rPr>
        <w:t>ɝ</w:t>
      </w:r>
      <w:r w:rsidR="00AA6FB5" w:rsidRPr="00EE2C2D">
        <w:rPr>
          <w:rStyle w:val="apple-converted-space"/>
          <w:color w:val="000000"/>
          <w:sz w:val="20"/>
          <w:szCs w:val="20"/>
        </w:rPr>
        <w:t> </w:t>
      </w:r>
      <w:r w:rsidR="00AA6FB5" w:rsidRPr="00EE2C2D">
        <w:rPr>
          <w:rStyle w:val="normaltextrun"/>
          <w:color w:val="000000"/>
          <w:sz w:val="20"/>
          <w:szCs w:val="20"/>
        </w:rPr>
        <w:t>eliberată/eliberat</w:t>
      </w:r>
      <w:r w:rsidR="00AA6FB5" w:rsidRPr="00EE2C2D">
        <w:rPr>
          <w:rStyle w:val="apple-converted-space"/>
          <w:color w:val="000000"/>
          <w:sz w:val="20"/>
          <w:szCs w:val="20"/>
        </w:rPr>
        <w:t> </w:t>
      </w:r>
      <w:r w:rsidR="00AA6FB5" w:rsidRPr="00EE2C2D">
        <w:rPr>
          <w:rStyle w:val="normaltextrun"/>
          <w:color w:val="000000"/>
          <w:sz w:val="20"/>
          <w:szCs w:val="20"/>
        </w:rPr>
        <w:t>de</w:t>
      </w:r>
      <w:r w:rsidR="00AA6FB5" w:rsidRPr="00EE2C2D">
        <w:rPr>
          <w:rStyle w:val="apple-converted-space"/>
          <w:color w:val="000000"/>
          <w:sz w:val="20"/>
          <w:szCs w:val="20"/>
        </w:rPr>
        <w:t> </w:t>
      </w:r>
      <w:r w:rsidR="00AA6FB5" w:rsidRPr="00EE2C2D">
        <w:rPr>
          <w:rStyle w:val="normaltextrun"/>
          <w:color w:val="000000"/>
          <w:sz w:val="20"/>
          <w:szCs w:val="20"/>
        </w:rPr>
        <w:t>ɟ</w:t>
      </w:r>
      <w:r w:rsidR="00AA6FB5" w:rsidRPr="00EE2C2D">
        <w:rPr>
          <w:rStyle w:val="apple-converted-space"/>
          <w:color w:val="000000"/>
          <w:sz w:val="20"/>
          <w:szCs w:val="20"/>
        </w:rPr>
        <w:t> </w:t>
      </w:r>
      <w:r w:rsidR="00AA6FB5" w:rsidRPr="00EE2C2D">
        <w:rPr>
          <w:rStyle w:val="normaltextrun"/>
          <w:color w:val="000000"/>
          <w:sz w:val="20"/>
          <w:szCs w:val="20"/>
        </w:rPr>
        <w:t>la data de</w:t>
      </w:r>
      <w:r w:rsidR="00AA6FB5" w:rsidRPr="00EE2C2D">
        <w:rPr>
          <w:rStyle w:val="apple-converted-space"/>
          <w:color w:val="000000"/>
          <w:sz w:val="20"/>
          <w:szCs w:val="20"/>
        </w:rPr>
        <w:t> </w:t>
      </w:r>
      <w:r w:rsidR="00AA6FB5" w:rsidRPr="00EE2C2D">
        <w:rPr>
          <w:rStyle w:val="normaltextrun"/>
          <w:color w:val="000000"/>
          <w:sz w:val="20"/>
          <w:szCs w:val="20"/>
        </w:rPr>
        <w:t>ɣ, CNP:</w:t>
      </w:r>
      <w:r w:rsidR="00AA6FB5" w:rsidRPr="00EE2C2D">
        <w:rPr>
          <w:rStyle w:val="apple-converted-space"/>
          <w:color w:val="000000"/>
          <w:sz w:val="20"/>
          <w:szCs w:val="20"/>
        </w:rPr>
        <w:t> </w:t>
      </w:r>
      <w:r w:rsidR="00AA6FB5" w:rsidRPr="00EE2C2D">
        <w:rPr>
          <w:rStyle w:val="normaltextrun"/>
          <w:color w:val="000000"/>
          <w:sz w:val="20"/>
          <w:szCs w:val="20"/>
        </w:rPr>
        <w:t>ɞ</w:t>
      </w:r>
      <w:r w:rsidR="00AC3E54" w:rsidRPr="00EE2C2D">
        <w:rPr>
          <w:rFonts w:ascii="Arial" w:hAnsi="Arial" w:cs="Arial"/>
          <w:sz w:val="20"/>
          <w:szCs w:val="20"/>
        </w:rPr>
        <w:t>,  autorizaţie de muncă/permis de şedere în scop de muncă seria ...... nr. ........ din data .........., cu resedinta in fapt in …………………………………., email:</w:t>
      </w:r>
      <w:r w:rsidR="00B84000" w:rsidRPr="00EE2C2D">
        <w:rPr>
          <w:sz w:val="20"/>
          <w:szCs w:val="20"/>
        </w:rPr>
        <w:t xml:space="preserve"> </w:t>
      </w:r>
      <w:r w:rsidR="00FE1DEF" w:rsidRPr="00EE2C2D">
        <w:rPr>
          <w:rFonts w:ascii="Arial" w:hAnsi="Arial" w:cs="Arial"/>
          <w:sz w:val="20"/>
          <w:szCs w:val="20"/>
        </w:rPr>
        <w:t>………………………</w:t>
      </w:r>
      <w:r w:rsidR="00AC3E54" w:rsidRPr="00EE2C2D">
        <w:rPr>
          <w:rFonts w:ascii="Arial" w:hAnsi="Arial" w:cs="Arial"/>
          <w:sz w:val="20"/>
          <w:szCs w:val="20"/>
        </w:rPr>
        <w:t>.telefon</w:t>
      </w:r>
      <w:r w:rsidR="00AA6FB5" w:rsidRPr="00EE2C2D">
        <w:rPr>
          <w:rFonts w:ascii="Arial" w:hAnsi="Arial" w:cs="Arial"/>
          <w:sz w:val="20"/>
          <w:szCs w:val="20"/>
        </w:rPr>
        <w:t xml:space="preserve">: </w:t>
      </w:r>
      <w:r w:rsidR="00AA6FB5" w:rsidRPr="00EE2C2D">
        <w:rPr>
          <w:rStyle w:val="normaltextrun"/>
          <w:color w:val="000000"/>
          <w:sz w:val="20"/>
          <w:szCs w:val="20"/>
        </w:rPr>
        <w:t>ɕ</w:t>
      </w:r>
      <w:r w:rsidR="00AA6FB5" w:rsidRPr="00EE2C2D">
        <w:rPr>
          <w:rStyle w:val="eop"/>
          <w:color w:val="000000"/>
          <w:sz w:val="20"/>
          <w:szCs w:val="20"/>
        </w:rPr>
        <w:t> </w:t>
      </w:r>
      <w:r w:rsidR="008F23C4" w:rsidRPr="00EE2C2D">
        <w:rPr>
          <w:rFonts w:ascii="Arial" w:hAnsi="Arial" w:cs="Arial"/>
          <w:sz w:val="20"/>
          <w:szCs w:val="20"/>
        </w:rPr>
        <w:t>.</w:t>
      </w:r>
      <w:r w:rsidR="00AC3E54" w:rsidRPr="00EE2C2D">
        <w:rPr>
          <w:rFonts w:ascii="Arial" w:hAnsi="Arial" w:cs="Arial"/>
          <w:sz w:val="20"/>
          <w:szCs w:val="20"/>
        </w:rPr>
        <w:t>am încheiat prezentul contract individual de muncă în următoarele condiții asupra cărora am convenit:</w:t>
      </w:r>
    </w:p>
    <w:p w:rsidR="006F43B7" w:rsidRPr="00EE2C2D" w:rsidRDefault="006F43B7" w:rsidP="003311FA">
      <w:pPr>
        <w:pStyle w:val="Heading1"/>
        <w:numPr>
          <w:ilvl w:val="0"/>
          <w:numId w:val="0"/>
        </w:numPr>
        <w:tabs>
          <w:tab w:val="left" w:pos="1080"/>
        </w:tabs>
        <w:ind w:left="360"/>
        <w:jc w:val="both"/>
        <w:rPr>
          <w:rFonts w:ascii="Arial" w:hAnsi="Arial" w:cs="Arial"/>
        </w:rPr>
      </w:pPr>
      <w:r w:rsidRPr="00EE2C2D">
        <w:rPr>
          <w:rFonts w:ascii="Arial" w:hAnsi="Arial" w:cs="Arial"/>
        </w:rPr>
        <w:t xml:space="preserve">  B.   Obiectul contractului: </w:t>
      </w:r>
      <w:r w:rsidRPr="00EE2C2D">
        <w:rPr>
          <w:rFonts w:ascii="Arial" w:hAnsi="Arial" w:cs="Arial"/>
          <w:b w:val="0"/>
        </w:rPr>
        <w:t>prestarea muncii şi plata salariului.</w:t>
      </w:r>
    </w:p>
    <w:p w:rsidR="006F43B7" w:rsidRPr="00EE2C2D" w:rsidRDefault="006F43B7" w:rsidP="003311FA">
      <w:pPr>
        <w:jc w:val="both"/>
        <w:rPr>
          <w:rFonts w:ascii="Arial" w:hAnsi="Arial" w:cs="Arial"/>
          <w:sz w:val="20"/>
        </w:rPr>
      </w:pPr>
    </w:p>
    <w:p w:rsidR="006F43B7" w:rsidRPr="00EE2C2D" w:rsidRDefault="006F43B7">
      <w:pPr>
        <w:jc w:val="both"/>
        <w:rPr>
          <w:rFonts w:ascii="Arial" w:hAnsi="Arial" w:cs="Arial"/>
          <w:sz w:val="20"/>
          <w:lang w:val="es-MX"/>
        </w:rPr>
      </w:pPr>
      <w:r w:rsidRPr="00EE2C2D">
        <w:rPr>
          <w:rFonts w:ascii="Arial" w:hAnsi="Arial" w:cs="Arial"/>
          <w:b/>
          <w:sz w:val="20"/>
        </w:rPr>
        <w:t xml:space="preserve">           C.   Durata contractului: </w:t>
      </w:r>
    </w:p>
    <w:p w:rsidR="006F43B7" w:rsidRPr="00EE2C2D" w:rsidRDefault="006F43B7">
      <w:pPr>
        <w:ind w:right="15"/>
        <w:jc w:val="both"/>
        <w:rPr>
          <w:rFonts w:ascii="Arial" w:hAnsi="Arial" w:cs="Arial"/>
          <w:sz w:val="20"/>
        </w:rPr>
      </w:pPr>
      <w:r w:rsidRPr="00EE2C2D">
        <w:rPr>
          <w:rFonts w:ascii="Arial" w:hAnsi="Arial" w:cs="Arial"/>
          <w:sz w:val="20"/>
          <w:lang w:val="es-MX"/>
        </w:rPr>
        <w:t xml:space="preserve">- </w:t>
      </w:r>
      <w:r w:rsidR="003C2777" w:rsidRPr="00EE2C2D">
        <w:rPr>
          <w:rFonts w:ascii="Arial" w:hAnsi="Arial" w:cs="Arial"/>
          <w:sz w:val="20"/>
          <w:lang w:val="es-MX"/>
        </w:rPr>
        <w:t>ne</w:t>
      </w:r>
      <w:r w:rsidRPr="00EE2C2D">
        <w:rPr>
          <w:rFonts w:ascii="Arial" w:hAnsi="Arial" w:cs="Arial"/>
          <w:sz w:val="20"/>
          <w:lang w:val="es-MX"/>
        </w:rPr>
        <w:t xml:space="preserve">determinata, </w:t>
      </w:r>
      <w:r w:rsidR="003C2777" w:rsidRPr="00EE2C2D">
        <w:rPr>
          <w:rFonts w:ascii="Arial" w:hAnsi="Arial" w:cs="Arial"/>
          <w:sz w:val="20"/>
          <w:lang w:val="es-MX"/>
        </w:rPr>
        <w:t xml:space="preserve">de la data </w:t>
      </w:r>
      <w:r w:rsidRPr="00EE2C2D">
        <w:rPr>
          <w:rFonts w:ascii="Arial" w:hAnsi="Arial" w:cs="Arial"/>
          <w:sz w:val="20"/>
          <w:lang w:val="es-MX"/>
        </w:rPr>
        <w:t xml:space="preserve">de </w:t>
      </w:r>
      <w:r w:rsidR="004B1A0A" w:rsidRPr="00EE2C2D">
        <w:rPr>
          <w:rStyle w:val="normaltextrun"/>
          <w:rFonts w:ascii="Arial" w:hAnsi="Arial" w:cs="Arial"/>
          <w:color w:val="000000"/>
          <w:sz w:val="20"/>
        </w:rPr>
        <w:t>ɐ</w:t>
      </w:r>
    </w:p>
    <w:p w:rsidR="006F43B7" w:rsidRPr="00EE2C2D" w:rsidRDefault="006F43B7">
      <w:pPr>
        <w:ind w:right="15"/>
        <w:jc w:val="both"/>
        <w:rPr>
          <w:rFonts w:ascii="Arial" w:hAnsi="Arial" w:cs="Arial"/>
          <w:b/>
          <w:sz w:val="20"/>
        </w:rPr>
      </w:pPr>
      <w:r w:rsidRPr="00EE2C2D">
        <w:rPr>
          <w:rFonts w:ascii="Arial" w:hAnsi="Arial" w:cs="Arial"/>
          <w:sz w:val="20"/>
        </w:rPr>
        <w:t xml:space="preserve"> </w:t>
      </w:r>
    </w:p>
    <w:p w:rsidR="006F43B7" w:rsidRPr="00EE2C2D" w:rsidRDefault="006F43B7">
      <w:pPr>
        <w:ind w:left="720"/>
        <w:jc w:val="both"/>
        <w:rPr>
          <w:rFonts w:ascii="Arial" w:hAnsi="Arial" w:cs="Arial"/>
          <w:b/>
          <w:sz w:val="20"/>
        </w:rPr>
      </w:pPr>
      <w:r w:rsidRPr="00EE2C2D">
        <w:rPr>
          <w:rFonts w:ascii="Arial" w:hAnsi="Arial" w:cs="Arial"/>
          <w:b/>
          <w:sz w:val="20"/>
        </w:rPr>
        <w:t xml:space="preserve">D. Locul de muncă </w:t>
      </w:r>
    </w:p>
    <w:p w:rsidR="008A3781" w:rsidRPr="00EE2C2D" w:rsidRDefault="006F43B7" w:rsidP="008A3781">
      <w:pPr>
        <w:suppressAutoHyphens w:val="0"/>
        <w:autoSpaceDE w:val="0"/>
        <w:autoSpaceDN w:val="0"/>
        <w:adjustRightInd w:val="0"/>
        <w:rPr>
          <w:rFonts w:ascii="Arial" w:eastAsia="Microsoft YaHei" w:hAnsi="Arial" w:cs="Arial"/>
          <w:b/>
          <w:bCs/>
          <w:sz w:val="20"/>
          <w:lang w:eastAsia="en-US"/>
        </w:rPr>
      </w:pPr>
      <w:r w:rsidRPr="00EE2C2D">
        <w:rPr>
          <w:rFonts w:ascii="Arial" w:hAnsi="Arial" w:cs="Arial"/>
          <w:b/>
          <w:sz w:val="20"/>
        </w:rPr>
        <w:t>1.</w:t>
      </w:r>
      <w:r w:rsidRPr="00EE2C2D">
        <w:rPr>
          <w:rFonts w:ascii="Arial" w:hAnsi="Arial" w:cs="Arial"/>
          <w:sz w:val="20"/>
        </w:rPr>
        <w:t xml:space="preserve"> Activitatea se desfăşoară la punctul de lucru al societatii </w:t>
      </w:r>
      <w:r w:rsidR="006A63EB" w:rsidRPr="00EE2C2D">
        <w:rPr>
          <w:rFonts w:ascii="Arial" w:hAnsi="Arial" w:cs="Arial"/>
          <w:sz w:val="20"/>
        </w:rPr>
        <w:t xml:space="preserve">din </w:t>
      </w:r>
      <w:r w:rsidR="004B1A0A" w:rsidRPr="00EE2C2D">
        <w:rPr>
          <w:rFonts w:ascii="Arial" w:hAnsi="Arial" w:cs="Arial"/>
          <w:color w:val="000000"/>
          <w:sz w:val="20"/>
          <w:lang w:val="en-GB" w:eastAsia="en-GB"/>
        </w:rPr>
        <w:t>ə</w:t>
      </w:r>
      <w:r w:rsidR="006A63EB" w:rsidRPr="00EE2C2D">
        <w:rPr>
          <w:rFonts w:ascii="Arial" w:eastAsia="Microsoft YaHei" w:hAnsi="Arial" w:cs="Arial"/>
          <w:sz w:val="20"/>
          <w:lang w:eastAsia="en-US"/>
        </w:rPr>
        <w:t>,</w:t>
      </w:r>
      <w:r w:rsidR="004B1A0A" w:rsidRPr="00EE2C2D">
        <w:rPr>
          <w:rStyle w:val="WW8Num1z0"/>
          <w:rFonts w:ascii="Arial" w:hAnsi="Arial" w:cs="Arial"/>
          <w:sz w:val="20"/>
        </w:rPr>
        <w:t xml:space="preserve"> </w:t>
      </w:r>
      <w:r w:rsidR="004B1A0A" w:rsidRPr="00EE2C2D">
        <w:rPr>
          <w:rStyle w:val="normaltextrun"/>
          <w:rFonts w:ascii="Arial" w:hAnsi="Arial" w:cs="Arial"/>
          <w:sz w:val="20"/>
        </w:rPr>
        <w:t>ɘ</w:t>
      </w:r>
      <w:r w:rsidR="004B1A0A" w:rsidRPr="00EE2C2D">
        <w:rPr>
          <w:rStyle w:val="eop"/>
          <w:rFonts w:ascii="Arial" w:hAnsi="Arial" w:cs="Arial"/>
          <w:sz w:val="20"/>
        </w:rPr>
        <w:t> </w:t>
      </w:r>
      <w:r w:rsidR="006A63EB" w:rsidRPr="00EE2C2D">
        <w:rPr>
          <w:rFonts w:ascii="Arial" w:eastAsia="Microsoft YaHei" w:hAnsi="Arial" w:cs="Arial"/>
          <w:sz w:val="20"/>
          <w:lang w:eastAsia="en-US"/>
        </w:rPr>
        <w:t>.</w:t>
      </w:r>
    </w:p>
    <w:p w:rsidR="0064042F" w:rsidRPr="00EE2C2D" w:rsidRDefault="0064042F" w:rsidP="00970F1C">
      <w:pPr>
        <w:suppressAutoHyphens w:val="0"/>
        <w:autoSpaceDE w:val="0"/>
        <w:autoSpaceDN w:val="0"/>
        <w:adjustRightInd w:val="0"/>
        <w:rPr>
          <w:rFonts w:ascii="Arial" w:eastAsia="Arial" w:hAnsi="Arial" w:cs="Arial"/>
          <w:sz w:val="20"/>
        </w:rPr>
      </w:pPr>
    </w:p>
    <w:p w:rsidR="006F43B7" w:rsidRPr="00EE2C2D" w:rsidRDefault="006F43B7" w:rsidP="00F45D05">
      <w:pPr>
        <w:pStyle w:val="BodyText"/>
        <w:rPr>
          <w:rFonts w:ascii="Arial" w:hAnsi="Arial" w:cs="Arial"/>
          <w:sz w:val="20"/>
        </w:rPr>
      </w:pPr>
      <w:r w:rsidRPr="00EE2C2D">
        <w:rPr>
          <w:rFonts w:ascii="Arial" w:hAnsi="Arial" w:cs="Arial"/>
          <w:b/>
          <w:bCs/>
          <w:sz w:val="20"/>
        </w:rPr>
        <w:t>2.</w:t>
      </w:r>
      <w:r w:rsidRPr="00EE2C2D">
        <w:rPr>
          <w:rFonts w:ascii="Arial" w:hAnsi="Arial" w:cs="Arial"/>
          <w:sz w:val="20"/>
        </w:rPr>
        <w:t xml:space="preserve"> In lipsa unui loc de munca fix salariatul isi va desfasura activitatea la punctele de lucru ale societatii din</w:t>
      </w:r>
      <w:r w:rsidR="004B1A0A" w:rsidRPr="00EE2C2D">
        <w:rPr>
          <w:rFonts w:ascii="Arial" w:hAnsi="Arial" w:cs="Arial"/>
          <w:sz w:val="20"/>
        </w:rPr>
        <w:t xml:space="preserve"> </w:t>
      </w:r>
      <w:r w:rsidR="004B1A0A" w:rsidRPr="00EE2C2D">
        <w:rPr>
          <w:rFonts w:ascii="Arial" w:hAnsi="Arial" w:cs="Arial"/>
          <w:color w:val="000000"/>
          <w:sz w:val="20"/>
          <w:lang w:val="en-GB" w:eastAsia="en-GB"/>
        </w:rPr>
        <w:t>ə</w:t>
      </w:r>
      <w:r w:rsidR="004B1A0A" w:rsidRPr="00EE2C2D">
        <w:rPr>
          <w:rFonts w:ascii="Arial" w:hAnsi="Arial" w:cs="Arial"/>
          <w:sz w:val="20"/>
        </w:rPr>
        <w:t xml:space="preserve"> </w:t>
      </w:r>
      <w:r w:rsidRPr="00EE2C2D">
        <w:rPr>
          <w:rFonts w:ascii="Arial" w:hAnsi="Arial" w:cs="Arial"/>
          <w:sz w:val="20"/>
        </w:rPr>
        <w:t>in urma dispozitiei administratorului.</w:t>
      </w:r>
    </w:p>
    <w:p w:rsidR="006F43B7" w:rsidRPr="00EE2C2D" w:rsidRDefault="006F43B7">
      <w:pPr>
        <w:pStyle w:val="BodyText"/>
        <w:rPr>
          <w:rFonts w:ascii="Arial" w:hAnsi="Arial" w:cs="Arial"/>
          <w:sz w:val="20"/>
        </w:rPr>
      </w:pPr>
    </w:p>
    <w:p w:rsidR="006F43B7" w:rsidRPr="00EE2C2D" w:rsidRDefault="006F43B7">
      <w:pPr>
        <w:ind w:left="360" w:firstLine="348"/>
        <w:jc w:val="both"/>
        <w:rPr>
          <w:rFonts w:ascii="Arial" w:hAnsi="Arial" w:cs="Arial"/>
          <w:sz w:val="20"/>
        </w:rPr>
      </w:pPr>
      <w:r w:rsidRPr="00EE2C2D">
        <w:rPr>
          <w:rFonts w:ascii="Arial" w:hAnsi="Arial" w:cs="Arial"/>
          <w:b/>
          <w:sz w:val="20"/>
        </w:rPr>
        <w:t>E. Felul muncii</w:t>
      </w:r>
    </w:p>
    <w:p w:rsidR="006F43B7" w:rsidRPr="00EE2C2D" w:rsidRDefault="006F43B7">
      <w:pPr>
        <w:jc w:val="both"/>
        <w:rPr>
          <w:rFonts w:ascii="Arial" w:hAnsi="Arial" w:cs="Arial"/>
          <w:sz w:val="20"/>
        </w:rPr>
      </w:pPr>
      <w:r w:rsidRPr="00EE2C2D">
        <w:rPr>
          <w:rFonts w:ascii="Arial" w:hAnsi="Arial" w:cs="Arial"/>
          <w:sz w:val="20"/>
        </w:rPr>
        <w:t xml:space="preserve">Funcţia/meseria de </w:t>
      </w:r>
      <w:r w:rsidRPr="00EE2C2D">
        <w:rPr>
          <w:rFonts w:ascii="Arial" w:hAnsi="Arial" w:cs="Arial"/>
          <w:b/>
          <w:sz w:val="20"/>
        </w:rPr>
        <w:t xml:space="preserve">consilier vanzari (522101) </w:t>
      </w:r>
      <w:r w:rsidRPr="00EE2C2D">
        <w:rPr>
          <w:rFonts w:ascii="Arial" w:hAnsi="Arial" w:cs="Arial"/>
          <w:sz w:val="20"/>
        </w:rPr>
        <w:t>conform clasificării ocupaţiilor din România .</w:t>
      </w:r>
    </w:p>
    <w:p w:rsidR="006F43B7" w:rsidRPr="00EE2C2D" w:rsidRDefault="006F43B7">
      <w:pPr>
        <w:jc w:val="both"/>
        <w:rPr>
          <w:rFonts w:ascii="Arial" w:hAnsi="Arial" w:cs="Arial"/>
          <w:sz w:val="20"/>
        </w:rPr>
      </w:pPr>
    </w:p>
    <w:p w:rsidR="006F43B7" w:rsidRPr="00EE2C2D" w:rsidRDefault="006F43B7">
      <w:pPr>
        <w:ind w:left="360" w:firstLine="348"/>
        <w:jc w:val="both"/>
        <w:rPr>
          <w:rFonts w:ascii="Arial" w:hAnsi="Arial" w:cs="Arial"/>
          <w:sz w:val="20"/>
        </w:rPr>
      </w:pPr>
      <w:r w:rsidRPr="00EE2C2D">
        <w:rPr>
          <w:rFonts w:ascii="Arial" w:hAnsi="Arial" w:cs="Arial"/>
          <w:b/>
          <w:sz w:val="20"/>
        </w:rPr>
        <w:t>F. Atribuţiile postului</w:t>
      </w:r>
    </w:p>
    <w:p w:rsidR="006F43B7" w:rsidRPr="00EE2C2D" w:rsidRDefault="006F43B7">
      <w:pPr>
        <w:jc w:val="both"/>
        <w:rPr>
          <w:rFonts w:ascii="Arial" w:hAnsi="Arial" w:cs="Arial"/>
          <w:b/>
          <w:sz w:val="20"/>
        </w:rPr>
      </w:pPr>
      <w:r w:rsidRPr="00EE2C2D">
        <w:rPr>
          <w:rFonts w:ascii="Arial" w:hAnsi="Arial" w:cs="Arial"/>
          <w:sz w:val="20"/>
        </w:rPr>
        <w:t xml:space="preserve">        </w:t>
      </w:r>
      <w:r w:rsidRPr="00EE2C2D">
        <w:rPr>
          <w:rStyle w:val="spar"/>
          <w:rFonts w:ascii="Arial" w:hAnsi="Arial" w:cs="Arial"/>
          <w:sz w:val="20"/>
          <w:shd w:val="clear" w:color="auto" w:fill="FFFFFF"/>
        </w:rPr>
        <w:t>Atribuțiile postului sunt prevăzute în fișa postului, anexă la contractul individual de muncă, cu excepția microîntreprinderilor cu până la 9 salariați, definite la </w:t>
      </w:r>
      <w:hyperlink r:id="rId7" w:history="1">
        <w:r w:rsidRPr="00EE2C2D">
          <w:rPr>
            <w:rStyle w:val="Hyperlink"/>
            <w:rFonts w:ascii="Arial" w:hAnsi="Arial" w:cs="Arial"/>
            <w:color w:val="auto"/>
            <w:sz w:val="20"/>
            <w:shd w:val="clear" w:color="auto" w:fill="FFFFFF"/>
          </w:rPr>
          <w:t>art. 4 alin. (1) lit. a) din Legea nr. 346/2004</w:t>
        </w:r>
      </w:hyperlink>
      <w:r w:rsidRPr="00EE2C2D">
        <w:rPr>
          <w:rStyle w:val="spar"/>
          <w:rFonts w:ascii="Arial" w:hAnsi="Arial" w:cs="Arial"/>
          <w:sz w:val="20"/>
          <w:shd w:val="clear" w:color="auto" w:fill="FFFFFF"/>
        </w:rPr>
        <w:t> privind stimularea înființării și dezvoltării întreprinderilor mici și mijlocii, cu modificările și completările ulterioare, care vor completa o scurtă caracterizare/descriere a activității</w:t>
      </w:r>
    </w:p>
    <w:p w:rsidR="006F43B7" w:rsidRPr="00EE2C2D" w:rsidRDefault="006F43B7">
      <w:pPr>
        <w:jc w:val="both"/>
        <w:rPr>
          <w:rFonts w:ascii="Arial" w:hAnsi="Arial" w:cs="Arial"/>
          <w:b/>
          <w:sz w:val="20"/>
        </w:rPr>
      </w:pPr>
      <w:r w:rsidRPr="00EE2C2D">
        <w:rPr>
          <w:rFonts w:ascii="Arial" w:hAnsi="Arial" w:cs="Arial"/>
          <w:b/>
          <w:sz w:val="20"/>
        </w:rPr>
        <w:t xml:space="preserve">            </w:t>
      </w:r>
    </w:p>
    <w:p w:rsidR="006F43B7" w:rsidRPr="00EE2C2D" w:rsidRDefault="006F43B7">
      <w:pPr>
        <w:jc w:val="both"/>
        <w:rPr>
          <w:rFonts w:ascii="Arial" w:hAnsi="Arial" w:cs="Arial"/>
          <w:sz w:val="20"/>
        </w:rPr>
      </w:pPr>
      <w:r w:rsidRPr="00EE2C2D">
        <w:rPr>
          <w:rFonts w:ascii="Arial" w:hAnsi="Arial" w:cs="Arial"/>
          <w:b/>
          <w:sz w:val="20"/>
        </w:rPr>
        <w:t xml:space="preserve">      F1.</w:t>
      </w:r>
      <w:r w:rsidRPr="00EE2C2D">
        <w:rPr>
          <w:rFonts w:ascii="Arial" w:hAnsi="Arial" w:cs="Arial"/>
          <w:sz w:val="20"/>
        </w:rPr>
        <w:t xml:space="preserve"> Criteriile de evaluare a activitatii profesionale a salariatului  aplicabile la nivelul angajatorului se regasesc in Regulamentul Intern intocmit de angajator si in Anexa la prezentul contract .</w:t>
      </w:r>
    </w:p>
    <w:p w:rsidR="006F43B7" w:rsidRPr="00EE2C2D" w:rsidRDefault="006F43B7">
      <w:pPr>
        <w:jc w:val="both"/>
        <w:rPr>
          <w:rFonts w:ascii="Arial" w:hAnsi="Arial" w:cs="Arial"/>
          <w:b/>
          <w:sz w:val="20"/>
        </w:rPr>
      </w:pPr>
      <w:r w:rsidRPr="00EE2C2D">
        <w:rPr>
          <w:rFonts w:ascii="Arial" w:hAnsi="Arial" w:cs="Arial"/>
          <w:sz w:val="20"/>
        </w:rPr>
        <w:t xml:space="preserve">  </w:t>
      </w:r>
    </w:p>
    <w:p w:rsidR="006F43B7" w:rsidRPr="00EE2C2D" w:rsidRDefault="006F43B7">
      <w:pPr>
        <w:ind w:left="360" w:firstLine="348"/>
        <w:jc w:val="both"/>
        <w:rPr>
          <w:rFonts w:ascii="Arial" w:hAnsi="Arial" w:cs="Arial"/>
          <w:sz w:val="20"/>
        </w:rPr>
      </w:pPr>
      <w:r w:rsidRPr="00EE2C2D">
        <w:rPr>
          <w:rFonts w:ascii="Arial" w:hAnsi="Arial" w:cs="Arial"/>
          <w:b/>
          <w:sz w:val="20"/>
        </w:rPr>
        <w:t xml:space="preserve">G. Condiţii de muncă </w:t>
      </w:r>
    </w:p>
    <w:p w:rsidR="006F43B7" w:rsidRPr="00EE2C2D" w:rsidRDefault="006F43B7">
      <w:pPr>
        <w:ind w:left="15" w:firstLine="348"/>
        <w:jc w:val="both"/>
        <w:rPr>
          <w:rFonts w:ascii="Arial" w:hAnsi="Arial" w:cs="Arial"/>
          <w:sz w:val="20"/>
        </w:rPr>
      </w:pPr>
      <w:r w:rsidRPr="00EE2C2D">
        <w:rPr>
          <w:rFonts w:ascii="Arial" w:hAnsi="Arial" w:cs="Arial"/>
          <w:sz w:val="20"/>
        </w:rPr>
        <w:t xml:space="preserve"> Activitatea prestată se desfăşoară în condiţii </w:t>
      </w:r>
      <w:r w:rsidRPr="00EE2C2D">
        <w:rPr>
          <w:rFonts w:ascii="Arial" w:hAnsi="Arial" w:cs="Arial"/>
          <w:b/>
          <w:sz w:val="20"/>
        </w:rPr>
        <w:t>normale</w:t>
      </w:r>
      <w:r w:rsidRPr="00EE2C2D">
        <w:rPr>
          <w:rFonts w:ascii="Arial" w:hAnsi="Arial" w:cs="Arial"/>
          <w:sz w:val="20"/>
        </w:rPr>
        <w:t xml:space="preserve"> de muncă, potrivit Legii nr. 263/2010 privind sistemul unitar de pensii publice cu modificarile si completarile ulterioare . </w:t>
      </w:r>
    </w:p>
    <w:p w:rsidR="006F43B7" w:rsidRPr="00EE2C2D" w:rsidRDefault="006F43B7">
      <w:pPr>
        <w:pStyle w:val="BodyText"/>
        <w:rPr>
          <w:rFonts w:ascii="Arial" w:hAnsi="Arial" w:cs="Arial"/>
          <w:sz w:val="20"/>
        </w:rPr>
      </w:pPr>
    </w:p>
    <w:p w:rsidR="006F43B7" w:rsidRPr="00EE2C2D" w:rsidRDefault="006F43B7">
      <w:pPr>
        <w:ind w:left="360" w:firstLine="348"/>
        <w:jc w:val="both"/>
        <w:rPr>
          <w:rFonts w:ascii="Arial" w:hAnsi="Arial" w:cs="Arial"/>
          <w:b/>
          <w:sz w:val="20"/>
        </w:rPr>
      </w:pPr>
      <w:r w:rsidRPr="00EE2C2D">
        <w:rPr>
          <w:rFonts w:ascii="Arial" w:hAnsi="Arial" w:cs="Arial"/>
          <w:b/>
          <w:sz w:val="20"/>
        </w:rPr>
        <w:t>H. Durata muncii</w:t>
      </w:r>
    </w:p>
    <w:p w:rsidR="006F43B7" w:rsidRPr="00EE2C2D" w:rsidRDefault="006F43B7">
      <w:pPr>
        <w:jc w:val="both"/>
        <w:rPr>
          <w:rFonts w:ascii="Arial" w:hAnsi="Arial" w:cs="Arial"/>
          <w:b/>
          <w:sz w:val="20"/>
        </w:rPr>
      </w:pPr>
      <w:r w:rsidRPr="00EE2C2D">
        <w:rPr>
          <w:rFonts w:ascii="Arial" w:hAnsi="Arial" w:cs="Arial"/>
          <w:b/>
          <w:sz w:val="20"/>
        </w:rPr>
        <w:t>1.</w:t>
      </w:r>
      <w:r w:rsidRPr="00EE2C2D">
        <w:rPr>
          <w:rFonts w:ascii="Arial" w:hAnsi="Arial" w:cs="Arial"/>
          <w:sz w:val="20"/>
        </w:rPr>
        <w:t xml:space="preserve">  O norma intreaga, durata timpului de lucru fiind de 8 ore/zi</w:t>
      </w:r>
      <w:r w:rsidRPr="00EE2C2D">
        <w:rPr>
          <w:rFonts w:ascii="Arial" w:hAnsi="Arial" w:cs="Arial"/>
          <w:b/>
          <w:sz w:val="20"/>
        </w:rPr>
        <w:t>, 4</w:t>
      </w:r>
      <w:r w:rsidRPr="00EE2C2D">
        <w:rPr>
          <w:rFonts w:ascii="Arial" w:hAnsi="Arial" w:cs="Arial"/>
          <w:sz w:val="20"/>
        </w:rPr>
        <w:t>0</w:t>
      </w:r>
      <w:r w:rsidRPr="00EE2C2D">
        <w:rPr>
          <w:rFonts w:ascii="Arial" w:hAnsi="Arial" w:cs="Arial"/>
          <w:b/>
          <w:sz w:val="20"/>
        </w:rPr>
        <w:t xml:space="preserve"> </w:t>
      </w:r>
      <w:r w:rsidRPr="00EE2C2D">
        <w:rPr>
          <w:rFonts w:ascii="Arial" w:hAnsi="Arial" w:cs="Arial"/>
          <w:sz w:val="20"/>
        </w:rPr>
        <w:t>ore/săptămână.</w:t>
      </w:r>
    </w:p>
    <w:p w:rsidR="006F43B7" w:rsidRPr="00EE2C2D" w:rsidRDefault="006F43B7">
      <w:pPr>
        <w:pStyle w:val="BodyText"/>
        <w:rPr>
          <w:rFonts w:ascii="Arial" w:hAnsi="Arial" w:cs="Arial"/>
          <w:b/>
          <w:sz w:val="20"/>
        </w:rPr>
      </w:pPr>
      <w:r w:rsidRPr="00EE2C2D">
        <w:rPr>
          <w:rFonts w:ascii="Arial" w:hAnsi="Arial" w:cs="Arial"/>
          <w:b/>
          <w:sz w:val="20"/>
        </w:rPr>
        <w:t>a)</w:t>
      </w:r>
      <w:r w:rsidRPr="00EE2C2D">
        <w:rPr>
          <w:rFonts w:ascii="Arial" w:hAnsi="Arial" w:cs="Arial"/>
          <w:sz w:val="20"/>
        </w:rPr>
        <w:t xml:space="preserve">  Repartizarea programului de lucru se face după cum urmează- 8 ore/zi</w:t>
      </w:r>
      <w:r w:rsidR="008F23C4" w:rsidRPr="00EE2C2D">
        <w:rPr>
          <w:rFonts w:ascii="Arial" w:hAnsi="Arial" w:cs="Arial"/>
          <w:sz w:val="20"/>
        </w:rPr>
        <w:t>,inegal</w:t>
      </w:r>
    </w:p>
    <w:p w:rsidR="006F43B7" w:rsidRPr="00EE2C2D" w:rsidRDefault="006F43B7">
      <w:pPr>
        <w:pStyle w:val="BodyText"/>
        <w:rPr>
          <w:rFonts w:ascii="Arial" w:hAnsi="Arial" w:cs="Arial"/>
          <w:b/>
          <w:sz w:val="20"/>
        </w:rPr>
      </w:pPr>
      <w:r w:rsidRPr="00EE2C2D">
        <w:rPr>
          <w:rFonts w:ascii="Arial" w:hAnsi="Arial" w:cs="Arial"/>
          <w:b/>
          <w:sz w:val="20"/>
        </w:rPr>
        <w:t>b)</w:t>
      </w:r>
      <w:r w:rsidRPr="00EE2C2D">
        <w:rPr>
          <w:rFonts w:ascii="Arial" w:hAnsi="Arial" w:cs="Arial"/>
          <w:sz w:val="20"/>
        </w:rPr>
        <w:t xml:space="preserve"> Programul de lucru se poate modifica în condiţiile regulamentului intern/contractului colectiv de muncă aplicabil.</w:t>
      </w:r>
    </w:p>
    <w:p w:rsidR="006F43B7" w:rsidRPr="00EE2C2D" w:rsidRDefault="006F43B7">
      <w:pPr>
        <w:pStyle w:val="BodyText"/>
        <w:rPr>
          <w:rFonts w:ascii="Arial" w:hAnsi="Arial" w:cs="Arial"/>
          <w:b/>
          <w:sz w:val="20"/>
        </w:rPr>
      </w:pPr>
      <w:r w:rsidRPr="00EE2C2D">
        <w:rPr>
          <w:rFonts w:ascii="Arial" w:hAnsi="Arial" w:cs="Arial"/>
          <w:b/>
          <w:sz w:val="20"/>
        </w:rPr>
        <w:t>c)</w:t>
      </w:r>
      <w:r w:rsidRPr="00EE2C2D">
        <w:rPr>
          <w:rFonts w:ascii="Arial" w:hAnsi="Arial" w:cs="Arial"/>
          <w:sz w:val="20"/>
        </w:rPr>
        <w:t xml:space="preserve"> Nu se vor efectua ore suplimentare, cu excepţia cazurilor de forţă majoră sau pentru alte lucrări urgente destinate prevenirii producerii unor accidente sau înlăturării consecinţelor acestora.</w:t>
      </w:r>
    </w:p>
    <w:p w:rsidR="006F43B7" w:rsidRPr="00EE2C2D" w:rsidRDefault="006F43B7">
      <w:pPr>
        <w:jc w:val="both"/>
        <w:rPr>
          <w:rFonts w:ascii="Arial" w:hAnsi="Arial" w:cs="Arial"/>
          <w:b/>
          <w:sz w:val="20"/>
        </w:rPr>
      </w:pPr>
    </w:p>
    <w:p w:rsidR="006F43B7" w:rsidRPr="00EE2C2D" w:rsidRDefault="006F43B7">
      <w:pPr>
        <w:ind w:left="360" w:firstLine="348"/>
        <w:jc w:val="both"/>
        <w:rPr>
          <w:rFonts w:ascii="Arial" w:hAnsi="Arial" w:cs="Arial"/>
          <w:b/>
          <w:sz w:val="20"/>
        </w:rPr>
      </w:pPr>
    </w:p>
    <w:p w:rsidR="006F43B7" w:rsidRPr="00EE2C2D" w:rsidRDefault="006F43B7">
      <w:pPr>
        <w:ind w:left="360" w:firstLine="348"/>
        <w:jc w:val="both"/>
        <w:rPr>
          <w:rFonts w:ascii="Arial" w:hAnsi="Arial" w:cs="Arial"/>
          <w:spacing w:val="-10"/>
          <w:sz w:val="20"/>
        </w:rPr>
      </w:pPr>
      <w:r w:rsidRPr="00EE2C2D">
        <w:rPr>
          <w:rFonts w:ascii="Arial" w:hAnsi="Arial" w:cs="Arial"/>
          <w:b/>
          <w:sz w:val="20"/>
        </w:rPr>
        <w:t>I. Concediul</w:t>
      </w:r>
    </w:p>
    <w:p w:rsidR="006F43B7" w:rsidRPr="00EE2C2D" w:rsidRDefault="006F43B7">
      <w:pPr>
        <w:pStyle w:val="BodyText"/>
        <w:rPr>
          <w:rFonts w:ascii="Arial" w:hAnsi="Arial" w:cs="Arial"/>
          <w:spacing w:val="-10"/>
          <w:sz w:val="20"/>
        </w:rPr>
      </w:pPr>
      <w:r w:rsidRPr="00EE2C2D">
        <w:rPr>
          <w:rFonts w:ascii="Arial" w:hAnsi="Arial" w:cs="Arial"/>
          <w:spacing w:val="-10"/>
          <w:sz w:val="20"/>
        </w:rPr>
        <w:t>Durata concediului anual de odihnă este de 20 zile lucrătoare.</w:t>
      </w:r>
    </w:p>
    <w:p w:rsidR="006F43B7" w:rsidRPr="00EE2C2D" w:rsidRDefault="006F43B7">
      <w:pPr>
        <w:pStyle w:val="BodyText"/>
        <w:rPr>
          <w:rFonts w:ascii="Arial" w:hAnsi="Arial" w:cs="Arial"/>
          <w:spacing w:val="-10"/>
          <w:sz w:val="20"/>
        </w:rPr>
      </w:pPr>
    </w:p>
    <w:p w:rsidR="006F43B7" w:rsidRPr="00EE2C2D" w:rsidRDefault="006F43B7">
      <w:pPr>
        <w:jc w:val="both"/>
        <w:rPr>
          <w:rFonts w:ascii="Arial" w:hAnsi="Arial" w:cs="Arial"/>
          <w:sz w:val="20"/>
        </w:rPr>
      </w:pPr>
      <w:r w:rsidRPr="00EE2C2D">
        <w:rPr>
          <w:rFonts w:ascii="Arial" w:hAnsi="Arial" w:cs="Arial"/>
          <w:b/>
          <w:sz w:val="20"/>
        </w:rPr>
        <w:t>J. Salarizare</w:t>
      </w:r>
    </w:p>
    <w:p w:rsidR="006F43B7" w:rsidRPr="00EE2C2D" w:rsidRDefault="006F43B7">
      <w:pPr>
        <w:jc w:val="both"/>
        <w:rPr>
          <w:rFonts w:ascii="Arial" w:hAnsi="Arial" w:cs="Arial"/>
          <w:b/>
          <w:sz w:val="20"/>
        </w:rPr>
      </w:pPr>
      <w:r w:rsidRPr="00EE2C2D">
        <w:rPr>
          <w:rFonts w:ascii="Arial" w:hAnsi="Arial" w:cs="Arial"/>
          <w:sz w:val="20"/>
        </w:rPr>
        <w:t xml:space="preserve">1. </w:t>
      </w:r>
      <w:r w:rsidRPr="00EE2C2D">
        <w:rPr>
          <w:rFonts w:ascii="Arial" w:hAnsi="Arial" w:cs="Arial"/>
          <w:b/>
          <w:sz w:val="20"/>
        </w:rPr>
        <w:t xml:space="preserve">Salariul de bază lunar brut este de </w:t>
      </w:r>
      <w:r w:rsidR="004B1A0A" w:rsidRPr="00EE2C2D">
        <w:rPr>
          <w:rFonts w:ascii="Arial" w:hAnsi="Arial" w:cs="Arial"/>
          <w:color w:val="000000"/>
          <w:sz w:val="20"/>
          <w:shd w:val="clear" w:color="auto" w:fill="FFFFFF"/>
        </w:rPr>
        <w:t>ɥ</w:t>
      </w:r>
      <w:r w:rsidRPr="00EE2C2D">
        <w:rPr>
          <w:rFonts w:ascii="Arial" w:hAnsi="Arial" w:cs="Arial"/>
          <w:b/>
          <w:sz w:val="20"/>
        </w:rPr>
        <w:t xml:space="preserve"> lei </w:t>
      </w:r>
    </w:p>
    <w:p w:rsidR="006F43B7" w:rsidRPr="00EE2C2D" w:rsidRDefault="006F43B7">
      <w:pPr>
        <w:jc w:val="both"/>
        <w:rPr>
          <w:rFonts w:ascii="Arial" w:hAnsi="Arial" w:cs="Arial"/>
          <w:b/>
          <w:sz w:val="20"/>
        </w:rPr>
      </w:pPr>
      <w:r w:rsidRPr="00EE2C2D">
        <w:rPr>
          <w:rFonts w:ascii="Arial" w:hAnsi="Arial" w:cs="Arial"/>
          <w:b/>
          <w:sz w:val="20"/>
        </w:rPr>
        <w:t xml:space="preserve">2. Alte elemente constitutive </w:t>
      </w:r>
    </w:p>
    <w:p w:rsidR="006F43B7" w:rsidRPr="00EE2C2D" w:rsidRDefault="006F43B7">
      <w:pPr>
        <w:ind w:left="360"/>
        <w:jc w:val="both"/>
        <w:rPr>
          <w:rFonts w:ascii="Arial" w:hAnsi="Arial" w:cs="Arial"/>
          <w:b/>
          <w:sz w:val="20"/>
        </w:rPr>
      </w:pPr>
      <w:r w:rsidRPr="00EE2C2D">
        <w:rPr>
          <w:rFonts w:ascii="Arial" w:hAnsi="Arial" w:cs="Arial"/>
          <w:b/>
          <w:sz w:val="20"/>
        </w:rPr>
        <w:t xml:space="preserve">a)   </w:t>
      </w:r>
      <w:r w:rsidRPr="00EE2C2D">
        <w:rPr>
          <w:rFonts w:ascii="Arial" w:hAnsi="Arial" w:cs="Arial"/>
          <w:sz w:val="20"/>
        </w:rPr>
        <w:t>sporuri: 15% pentru fiecare ora lucrata in zi de weekend raportata la salariul de baza si liber in alte zile decat sambata si duminica;</w:t>
      </w:r>
    </w:p>
    <w:p w:rsidR="006F43B7" w:rsidRPr="00EE2C2D" w:rsidRDefault="006F43B7">
      <w:pPr>
        <w:ind w:left="360"/>
        <w:jc w:val="both"/>
        <w:rPr>
          <w:rFonts w:ascii="Arial" w:hAnsi="Arial" w:cs="Arial"/>
          <w:b/>
          <w:sz w:val="20"/>
        </w:rPr>
      </w:pPr>
      <w:r w:rsidRPr="00EE2C2D">
        <w:rPr>
          <w:rFonts w:ascii="Arial" w:hAnsi="Arial" w:cs="Arial"/>
          <w:b/>
          <w:sz w:val="20"/>
        </w:rPr>
        <w:t>b)</w:t>
      </w:r>
      <w:r w:rsidRPr="00EE2C2D">
        <w:rPr>
          <w:rFonts w:ascii="Arial" w:hAnsi="Arial" w:cs="Arial"/>
          <w:sz w:val="20"/>
        </w:rPr>
        <w:t xml:space="preserve">   indemnizaţii………………;</w:t>
      </w:r>
    </w:p>
    <w:p w:rsidR="006F43B7" w:rsidRPr="00EE2C2D" w:rsidRDefault="006F43B7">
      <w:pPr>
        <w:ind w:left="360"/>
        <w:jc w:val="both"/>
        <w:rPr>
          <w:rFonts w:ascii="Arial" w:hAnsi="Arial" w:cs="Arial"/>
          <w:b/>
          <w:sz w:val="20"/>
        </w:rPr>
      </w:pPr>
      <w:r w:rsidRPr="00EE2C2D">
        <w:rPr>
          <w:rFonts w:ascii="Arial" w:hAnsi="Arial" w:cs="Arial"/>
          <w:b/>
          <w:sz w:val="20"/>
        </w:rPr>
        <w:t>b1)</w:t>
      </w:r>
      <w:r w:rsidRPr="00EE2C2D">
        <w:rPr>
          <w:rFonts w:ascii="Arial" w:hAnsi="Arial" w:cs="Arial"/>
          <w:sz w:val="20"/>
        </w:rPr>
        <w:t xml:space="preserve"> prestatii suplimentare in bani ………………;</w:t>
      </w:r>
    </w:p>
    <w:p w:rsidR="006F43B7" w:rsidRPr="00EE2C2D" w:rsidRDefault="006F43B7">
      <w:pPr>
        <w:ind w:left="360"/>
        <w:jc w:val="both"/>
        <w:rPr>
          <w:rFonts w:ascii="Arial" w:hAnsi="Arial" w:cs="Arial"/>
          <w:b/>
          <w:sz w:val="20"/>
        </w:rPr>
      </w:pPr>
      <w:r w:rsidRPr="00EE2C2D">
        <w:rPr>
          <w:rFonts w:ascii="Arial" w:hAnsi="Arial" w:cs="Arial"/>
          <w:b/>
          <w:sz w:val="20"/>
        </w:rPr>
        <w:t>b2)</w:t>
      </w:r>
      <w:r w:rsidRPr="00EE2C2D">
        <w:rPr>
          <w:rFonts w:ascii="Arial" w:hAnsi="Arial" w:cs="Arial"/>
          <w:sz w:val="20"/>
        </w:rPr>
        <w:t xml:space="preserve"> modalitatea prestatiilor suplimentare in natura ………….;</w:t>
      </w:r>
    </w:p>
    <w:p w:rsidR="006F43B7" w:rsidRPr="00EE2C2D" w:rsidRDefault="006F43B7">
      <w:pPr>
        <w:ind w:left="360"/>
        <w:jc w:val="both"/>
        <w:rPr>
          <w:rFonts w:ascii="Arial" w:hAnsi="Arial" w:cs="Arial"/>
          <w:b/>
          <w:sz w:val="20"/>
        </w:rPr>
      </w:pPr>
      <w:r w:rsidRPr="00EE2C2D">
        <w:rPr>
          <w:rFonts w:ascii="Arial" w:hAnsi="Arial" w:cs="Arial"/>
          <w:b/>
          <w:sz w:val="20"/>
        </w:rPr>
        <w:t>c)</w:t>
      </w:r>
      <w:r w:rsidRPr="00EE2C2D">
        <w:rPr>
          <w:rFonts w:ascii="Arial" w:hAnsi="Arial" w:cs="Arial"/>
          <w:sz w:val="20"/>
        </w:rPr>
        <w:t xml:space="preserve"> alte adaosuri………………;</w:t>
      </w:r>
    </w:p>
    <w:p w:rsidR="006F43B7" w:rsidRPr="00EE2C2D" w:rsidRDefault="006F43B7">
      <w:pPr>
        <w:pStyle w:val="BodyText"/>
        <w:rPr>
          <w:rFonts w:ascii="Arial" w:hAnsi="Arial" w:cs="Arial"/>
          <w:b/>
          <w:sz w:val="20"/>
        </w:rPr>
      </w:pPr>
      <w:r w:rsidRPr="00EE2C2D">
        <w:rPr>
          <w:rFonts w:ascii="Arial" w:hAnsi="Arial" w:cs="Arial"/>
          <w:b/>
          <w:sz w:val="20"/>
        </w:rPr>
        <w:t>2.</w:t>
      </w:r>
      <w:r w:rsidRPr="00EE2C2D">
        <w:rPr>
          <w:rFonts w:ascii="Arial" w:hAnsi="Arial" w:cs="Arial"/>
          <w:sz w:val="20"/>
        </w:rPr>
        <w:t xml:space="preserve">  Orele suplimentare prestate în afara programului normal de lucru sau în zilele în care nu se lucrează ori în zilele de sărbători legale se compensează cu ore libere plătite sau se plătesc cu un spor la salariu, conform contractului colectiv de muncă aplicabil sau Legii nr.53/2003-Codul muncii, republicata.</w:t>
      </w:r>
    </w:p>
    <w:p w:rsidR="006F43B7" w:rsidRPr="00EE2C2D" w:rsidRDefault="006F43B7">
      <w:pPr>
        <w:pStyle w:val="BodyTextIndent"/>
        <w:jc w:val="both"/>
        <w:rPr>
          <w:rFonts w:ascii="Arial" w:hAnsi="Arial" w:cs="Arial"/>
        </w:rPr>
      </w:pPr>
      <w:r w:rsidRPr="00EE2C2D">
        <w:rPr>
          <w:rFonts w:ascii="Arial" w:hAnsi="Arial" w:cs="Arial"/>
          <w:b/>
        </w:rPr>
        <w:t>3.</w:t>
      </w:r>
      <w:r w:rsidRPr="00EE2C2D">
        <w:rPr>
          <w:rFonts w:ascii="Arial" w:hAnsi="Arial" w:cs="Arial"/>
        </w:rPr>
        <w:t xml:space="preserve">  Data/datele la care se plăteşte salariul este/sunt: 20 ale fiecarei luni pentru luna anterioara.</w:t>
      </w:r>
    </w:p>
    <w:p w:rsidR="006F43B7" w:rsidRPr="00EE2C2D" w:rsidRDefault="006F43B7">
      <w:pPr>
        <w:pStyle w:val="BodyTextIndent"/>
        <w:jc w:val="both"/>
        <w:rPr>
          <w:rFonts w:ascii="Arial" w:hAnsi="Arial" w:cs="Arial"/>
        </w:rPr>
      </w:pPr>
    </w:p>
    <w:p w:rsidR="006F43B7" w:rsidRPr="00EE2C2D" w:rsidRDefault="006F43B7">
      <w:pPr>
        <w:ind w:firstLine="708"/>
        <w:jc w:val="both"/>
        <w:rPr>
          <w:rFonts w:ascii="Arial" w:hAnsi="Arial" w:cs="Arial"/>
          <w:b/>
          <w:sz w:val="20"/>
        </w:rPr>
      </w:pPr>
      <w:r w:rsidRPr="00EE2C2D">
        <w:rPr>
          <w:rFonts w:ascii="Arial" w:hAnsi="Arial" w:cs="Arial"/>
          <w:b/>
          <w:sz w:val="20"/>
        </w:rPr>
        <w:t>K. Drepturi specifice legate de sănătatea şi securitatea în muncă:</w:t>
      </w:r>
    </w:p>
    <w:p w:rsidR="006F43B7" w:rsidRPr="00EE2C2D" w:rsidRDefault="006F43B7">
      <w:pPr>
        <w:jc w:val="both"/>
        <w:rPr>
          <w:rFonts w:ascii="Arial" w:hAnsi="Arial" w:cs="Arial"/>
          <w:b/>
          <w:sz w:val="20"/>
        </w:rPr>
      </w:pPr>
      <w:r w:rsidRPr="00EE2C2D">
        <w:rPr>
          <w:rFonts w:ascii="Arial" w:hAnsi="Arial" w:cs="Arial"/>
          <w:b/>
          <w:sz w:val="20"/>
        </w:rPr>
        <w:t>a)</w:t>
      </w:r>
      <w:r w:rsidRPr="00EE2C2D">
        <w:rPr>
          <w:rFonts w:ascii="Arial" w:hAnsi="Arial" w:cs="Arial"/>
          <w:sz w:val="20"/>
        </w:rPr>
        <w:t xml:space="preserve"> echipament de protecţie: conform dispoziţiilor legale în vigoare;</w:t>
      </w:r>
    </w:p>
    <w:p w:rsidR="006F43B7" w:rsidRPr="00EE2C2D" w:rsidRDefault="006F43B7">
      <w:pPr>
        <w:jc w:val="both"/>
        <w:rPr>
          <w:rFonts w:ascii="Arial" w:hAnsi="Arial" w:cs="Arial"/>
          <w:b/>
          <w:sz w:val="20"/>
        </w:rPr>
      </w:pPr>
      <w:r w:rsidRPr="00EE2C2D">
        <w:rPr>
          <w:rFonts w:ascii="Arial" w:hAnsi="Arial" w:cs="Arial"/>
          <w:b/>
          <w:sz w:val="20"/>
        </w:rPr>
        <w:t>b)</w:t>
      </w:r>
      <w:r w:rsidRPr="00EE2C2D">
        <w:rPr>
          <w:rFonts w:ascii="Arial" w:hAnsi="Arial" w:cs="Arial"/>
          <w:sz w:val="20"/>
        </w:rPr>
        <w:t xml:space="preserve"> echipament de lucru: conform dispoziţiilor legale în vigoare;</w:t>
      </w:r>
    </w:p>
    <w:p w:rsidR="006F43B7" w:rsidRPr="00EE2C2D" w:rsidRDefault="006F43B7">
      <w:pPr>
        <w:jc w:val="both"/>
        <w:rPr>
          <w:rFonts w:ascii="Arial" w:hAnsi="Arial" w:cs="Arial"/>
          <w:b/>
          <w:sz w:val="20"/>
        </w:rPr>
      </w:pPr>
      <w:r w:rsidRPr="00EE2C2D">
        <w:rPr>
          <w:rFonts w:ascii="Arial" w:hAnsi="Arial" w:cs="Arial"/>
          <w:b/>
          <w:sz w:val="20"/>
        </w:rPr>
        <w:t>c)</w:t>
      </w:r>
      <w:r w:rsidRPr="00EE2C2D">
        <w:rPr>
          <w:rFonts w:ascii="Arial" w:hAnsi="Arial" w:cs="Arial"/>
          <w:sz w:val="20"/>
        </w:rPr>
        <w:t xml:space="preserve"> antidoturi: conform dispoziţiilor legale în vigoare;</w:t>
      </w:r>
    </w:p>
    <w:p w:rsidR="006F43B7" w:rsidRPr="00EE2C2D" w:rsidRDefault="006F43B7">
      <w:pPr>
        <w:jc w:val="both"/>
        <w:rPr>
          <w:rFonts w:ascii="Arial" w:hAnsi="Arial" w:cs="Arial"/>
          <w:b/>
          <w:sz w:val="20"/>
        </w:rPr>
      </w:pPr>
      <w:r w:rsidRPr="00EE2C2D">
        <w:rPr>
          <w:rFonts w:ascii="Arial" w:hAnsi="Arial" w:cs="Arial"/>
          <w:b/>
          <w:sz w:val="20"/>
        </w:rPr>
        <w:t>d)</w:t>
      </w:r>
      <w:r w:rsidRPr="00EE2C2D">
        <w:rPr>
          <w:rFonts w:ascii="Arial" w:hAnsi="Arial" w:cs="Arial"/>
          <w:sz w:val="20"/>
        </w:rPr>
        <w:t xml:space="preserve"> alimentaţie de protecţie: conform dispoziţiilor legale în vigoare;</w:t>
      </w:r>
    </w:p>
    <w:p w:rsidR="006F43B7" w:rsidRPr="00EE2C2D" w:rsidRDefault="006F43B7">
      <w:pPr>
        <w:jc w:val="both"/>
        <w:rPr>
          <w:rFonts w:ascii="Arial" w:hAnsi="Arial" w:cs="Arial"/>
          <w:sz w:val="20"/>
        </w:rPr>
      </w:pPr>
      <w:r w:rsidRPr="00EE2C2D">
        <w:rPr>
          <w:rFonts w:ascii="Arial" w:hAnsi="Arial" w:cs="Arial"/>
          <w:b/>
          <w:sz w:val="20"/>
        </w:rPr>
        <w:t>e)</w:t>
      </w:r>
      <w:r w:rsidRPr="00EE2C2D">
        <w:rPr>
          <w:rFonts w:ascii="Arial" w:hAnsi="Arial" w:cs="Arial"/>
          <w:sz w:val="20"/>
        </w:rPr>
        <w:t xml:space="preserve"> alte drepturi şi obligaţii privind sănătatea şi securitatea în muncă: conform dispoziţiilor legale în vigoare;</w:t>
      </w:r>
    </w:p>
    <w:p w:rsidR="006F43B7" w:rsidRPr="00EE2C2D" w:rsidRDefault="006F43B7">
      <w:pPr>
        <w:jc w:val="both"/>
        <w:rPr>
          <w:rFonts w:ascii="Arial" w:hAnsi="Arial" w:cs="Arial"/>
          <w:sz w:val="20"/>
        </w:rPr>
      </w:pPr>
    </w:p>
    <w:p w:rsidR="006F43B7" w:rsidRPr="00EE2C2D" w:rsidRDefault="006F43B7">
      <w:pPr>
        <w:ind w:left="360" w:firstLine="348"/>
        <w:jc w:val="both"/>
        <w:rPr>
          <w:rFonts w:ascii="Arial" w:hAnsi="Arial" w:cs="Arial"/>
          <w:b/>
          <w:sz w:val="20"/>
        </w:rPr>
      </w:pPr>
      <w:r w:rsidRPr="00EE2C2D">
        <w:rPr>
          <w:rFonts w:ascii="Arial" w:hAnsi="Arial" w:cs="Arial"/>
          <w:b/>
          <w:sz w:val="20"/>
        </w:rPr>
        <w:t>L. Alte clauze:</w:t>
      </w:r>
    </w:p>
    <w:p w:rsidR="006F43B7" w:rsidRPr="00EE2C2D" w:rsidRDefault="006F43B7">
      <w:pPr>
        <w:pStyle w:val="BodyTextIndent2"/>
        <w:spacing w:line="240" w:lineRule="auto"/>
        <w:ind w:left="0"/>
        <w:jc w:val="both"/>
        <w:rPr>
          <w:rFonts w:ascii="Arial" w:hAnsi="Arial" w:cs="Arial"/>
          <w:b/>
          <w:sz w:val="20"/>
        </w:rPr>
      </w:pPr>
      <w:r w:rsidRPr="00EE2C2D">
        <w:rPr>
          <w:rFonts w:ascii="Arial" w:hAnsi="Arial" w:cs="Arial"/>
          <w:b/>
          <w:sz w:val="20"/>
        </w:rPr>
        <w:t>a)</w:t>
      </w:r>
      <w:r w:rsidRPr="00EE2C2D">
        <w:rPr>
          <w:rFonts w:ascii="Arial" w:hAnsi="Arial" w:cs="Arial"/>
          <w:sz w:val="20"/>
        </w:rPr>
        <w:t xml:space="preserve"> perioada de probă este de cel mult 30 de zile calendaristice..        </w:t>
      </w:r>
    </w:p>
    <w:p w:rsidR="006F43B7" w:rsidRPr="00EE2C2D" w:rsidRDefault="006F43B7">
      <w:pPr>
        <w:pStyle w:val="BodyTextIndent2"/>
        <w:spacing w:line="240" w:lineRule="auto"/>
        <w:ind w:left="0"/>
        <w:jc w:val="both"/>
        <w:rPr>
          <w:rFonts w:ascii="Arial" w:hAnsi="Arial" w:cs="Arial"/>
          <w:b/>
          <w:sz w:val="20"/>
        </w:rPr>
      </w:pPr>
      <w:r w:rsidRPr="00EE2C2D">
        <w:rPr>
          <w:rFonts w:ascii="Arial" w:hAnsi="Arial" w:cs="Arial"/>
          <w:b/>
          <w:sz w:val="20"/>
        </w:rPr>
        <w:t>b)</w:t>
      </w:r>
      <w:r w:rsidRPr="00EE2C2D">
        <w:rPr>
          <w:rFonts w:ascii="Arial" w:hAnsi="Arial" w:cs="Arial"/>
          <w:sz w:val="20"/>
        </w:rPr>
        <w:t xml:space="preserve"> perioada de preaviz în cazul concedierii este de 20 zile lucrătoare, conform Legii nr.53/2003 – Codul muncii, republicata;</w:t>
      </w:r>
    </w:p>
    <w:p w:rsidR="006F43B7" w:rsidRPr="00EE2C2D" w:rsidRDefault="006F43B7">
      <w:pPr>
        <w:jc w:val="both"/>
        <w:rPr>
          <w:rFonts w:ascii="Arial" w:hAnsi="Arial" w:cs="Arial"/>
          <w:b/>
          <w:sz w:val="20"/>
        </w:rPr>
      </w:pPr>
      <w:r w:rsidRPr="00EE2C2D">
        <w:rPr>
          <w:rFonts w:ascii="Arial" w:hAnsi="Arial" w:cs="Arial"/>
          <w:b/>
          <w:sz w:val="20"/>
        </w:rPr>
        <w:t>c)</w:t>
      </w:r>
      <w:r w:rsidRPr="00EE2C2D">
        <w:rPr>
          <w:rFonts w:ascii="Arial" w:hAnsi="Arial" w:cs="Arial"/>
          <w:sz w:val="20"/>
        </w:rPr>
        <w:t xml:space="preserve"> perioada de preaviz în cazul demisiei este de 20 zile lucratoare, conform Legii nr.53/2003 – Codul muncii, republicata sau contractului colectiv de munca aplicabil ;</w:t>
      </w:r>
    </w:p>
    <w:p w:rsidR="006F43B7" w:rsidRPr="00EE2C2D" w:rsidRDefault="006F43B7">
      <w:pPr>
        <w:jc w:val="both"/>
        <w:rPr>
          <w:rFonts w:ascii="Arial" w:hAnsi="Arial" w:cs="Arial"/>
          <w:sz w:val="20"/>
        </w:rPr>
      </w:pPr>
      <w:r w:rsidRPr="00EE2C2D">
        <w:rPr>
          <w:rFonts w:ascii="Arial" w:hAnsi="Arial" w:cs="Arial"/>
          <w:b/>
          <w:sz w:val="20"/>
        </w:rPr>
        <w:t xml:space="preserve">d) </w:t>
      </w:r>
      <w:r w:rsidRPr="00EE2C2D">
        <w:rPr>
          <w:rFonts w:ascii="Arial" w:hAnsi="Arial" w:cs="Arial"/>
          <w:sz w:val="20"/>
        </w:rPr>
        <w:t>alte clauze.</w:t>
      </w:r>
    </w:p>
    <w:p w:rsidR="006F43B7" w:rsidRPr="00EE2C2D" w:rsidRDefault="006F43B7">
      <w:pPr>
        <w:ind w:firstLine="360"/>
        <w:jc w:val="both"/>
        <w:rPr>
          <w:rFonts w:ascii="Arial" w:hAnsi="Arial" w:cs="Arial"/>
          <w:sz w:val="20"/>
        </w:rPr>
      </w:pPr>
    </w:p>
    <w:p w:rsidR="006F43B7" w:rsidRPr="00EE2C2D" w:rsidRDefault="006F43B7">
      <w:pPr>
        <w:ind w:left="360" w:firstLine="348"/>
        <w:jc w:val="both"/>
        <w:rPr>
          <w:rFonts w:ascii="Arial" w:hAnsi="Arial" w:cs="Arial"/>
          <w:b/>
          <w:sz w:val="20"/>
        </w:rPr>
      </w:pPr>
      <w:r w:rsidRPr="00EE2C2D">
        <w:rPr>
          <w:rFonts w:ascii="Arial" w:hAnsi="Arial" w:cs="Arial"/>
          <w:b/>
          <w:sz w:val="20"/>
        </w:rPr>
        <w:t xml:space="preserve">M. Drepturi şi obligaţii generale ale părţilor </w:t>
      </w:r>
    </w:p>
    <w:p w:rsidR="006F43B7" w:rsidRPr="00EE2C2D" w:rsidRDefault="006F43B7">
      <w:pPr>
        <w:jc w:val="both"/>
        <w:rPr>
          <w:rFonts w:ascii="Arial" w:hAnsi="Arial" w:cs="Arial"/>
          <w:b/>
          <w:sz w:val="20"/>
        </w:rPr>
      </w:pPr>
      <w:r w:rsidRPr="00EE2C2D">
        <w:rPr>
          <w:rFonts w:ascii="Arial" w:hAnsi="Arial" w:cs="Arial"/>
          <w:b/>
          <w:sz w:val="20"/>
        </w:rPr>
        <w:t>1.</w:t>
      </w:r>
      <w:r w:rsidRPr="00EE2C2D">
        <w:rPr>
          <w:rFonts w:ascii="Arial" w:hAnsi="Arial" w:cs="Arial"/>
          <w:sz w:val="20"/>
        </w:rPr>
        <w:t xml:space="preserve"> </w:t>
      </w:r>
      <w:r w:rsidRPr="00EE2C2D">
        <w:rPr>
          <w:rFonts w:ascii="Arial" w:hAnsi="Arial" w:cs="Arial"/>
          <w:b/>
          <w:sz w:val="20"/>
        </w:rPr>
        <w:t>Salariatul</w:t>
      </w:r>
      <w:r w:rsidRPr="00EE2C2D">
        <w:rPr>
          <w:rFonts w:ascii="Arial" w:hAnsi="Arial" w:cs="Arial"/>
          <w:sz w:val="20"/>
        </w:rPr>
        <w:t xml:space="preserve"> are, în principal, următoarele </w:t>
      </w:r>
      <w:r w:rsidRPr="00EE2C2D">
        <w:rPr>
          <w:rFonts w:ascii="Arial" w:hAnsi="Arial" w:cs="Arial"/>
          <w:b/>
          <w:sz w:val="20"/>
        </w:rPr>
        <w:t>drepturi:</w:t>
      </w:r>
    </w:p>
    <w:p w:rsidR="006F43B7" w:rsidRPr="00EE2C2D" w:rsidRDefault="006F43B7">
      <w:pPr>
        <w:ind w:left="360"/>
        <w:jc w:val="both"/>
        <w:rPr>
          <w:rFonts w:ascii="Arial" w:hAnsi="Arial" w:cs="Arial"/>
          <w:b/>
          <w:sz w:val="20"/>
        </w:rPr>
      </w:pPr>
      <w:r w:rsidRPr="00EE2C2D">
        <w:rPr>
          <w:rFonts w:ascii="Arial" w:hAnsi="Arial" w:cs="Arial"/>
          <w:b/>
          <w:sz w:val="20"/>
        </w:rPr>
        <w:t>a)</w:t>
      </w:r>
      <w:r w:rsidRPr="00EE2C2D">
        <w:rPr>
          <w:rFonts w:ascii="Arial" w:hAnsi="Arial" w:cs="Arial"/>
          <w:sz w:val="20"/>
        </w:rPr>
        <w:t xml:space="preserve"> dreptul la salarizare pentru munca depusă;</w:t>
      </w:r>
    </w:p>
    <w:p w:rsidR="006F43B7" w:rsidRPr="00EE2C2D" w:rsidRDefault="006F43B7">
      <w:pPr>
        <w:ind w:left="360"/>
        <w:jc w:val="both"/>
        <w:rPr>
          <w:rFonts w:ascii="Arial" w:hAnsi="Arial" w:cs="Arial"/>
          <w:b/>
          <w:sz w:val="20"/>
        </w:rPr>
      </w:pPr>
      <w:r w:rsidRPr="00EE2C2D">
        <w:rPr>
          <w:rFonts w:ascii="Arial" w:hAnsi="Arial" w:cs="Arial"/>
          <w:b/>
          <w:sz w:val="20"/>
        </w:rPr>
        <w:t>b)</w:t>
      </w:r>
      <w:r w:rsidRPr="00EE2C2D">
        <w:rPr>
          <w:rFonts w:ascii="Arial" w:hAnsi="Arial" w:cs="Arial"/>
          <w:sz w:val="20"/>
        </w:rPr>
        <w:t xml:space="preserve"> dreptul la repaus zilnic şi săptămânal;</w:t>
      </w:r>
    </w:p>
    <w:p w:rsidR="006F43B7" w:rsidRPr="00EE2C2D" w:rsidRDefault="006F43B7">
      <w:pPr>
        <w:ind w:left="360"/>
        <w:jc w:val="both"/>
        <w:rPr>
          <w:rFonts w:ascii="Arial" w:hAnsi="Arial" w:cs="Arial"/>
          <w:b/>
          <w:sz w:val="20"/>
        </w:rPr>
      </w:pPr>
      <w:r w:rsidRPr="00EE2C2D">
        <w:rPr>
          <w:rFonts w:ascii="Arial" w:hAnsi="Arial" w:cs="Arial"/>
          <w:b/>
          <w:sz w:val="20"/>
        </w:rPr>
        <w:t>c)</w:t>
      </w:r>
      <w:r w:rsidRPr="00EE2C2D">
        <w:rPr>
          <w:rFonts w:ascii="Arial" w:hAnsi="Arial" w:cs="Arial"/>
          <w:sz w:val="20"/>
        </w:rPr>
        <w:t xml:space="preserve"> dreptul la concediu de odihnă anual;</w:t>
      </w:r>
    </w:p>
    <w:p w:rsidR="006F43B7" w:rsidRPr="00EE2C2D" w:rsidRDefault="006F43B7">
      <w:pPr>
        <w:ind w:left="360"/>
        <w:jc w:val="both"/>
        <w:rPr>
          <w:rFonts w:ascii="Arial" w:hAnsi="Arial" w:cs="Arial"/>
          <w:b/>
          <w:sz w:val="20"/>
        </w:rPr>
      </w:pPr>
      <w:r w:rsidRPr="00EE2C2D">
        <w:rPr>
          <w:rFonts w:ascii="Arial" w:hAnsi="Arial" w:cs="Arial"/>
          <w:b/>
          <w:sz w:val="20"/>
        </w:rPr>
        <w:t>d)</w:t>
      </w:r>
      <w:r w:rsidRPr="00EE2C2D">
        <w:rPr>
          <w:rFonts w:ascii="Arial" w:hAnsi="Arial" w:cs="Arial"/>
          <w:sz w:val="20"/>
        </w:rPr>
        <w:t xml:space="preserve"> dreptul la egalitate de şanse şi de tratament ;</w:t>
      </w:r>
    </w:p>
    <w:p w:rsidR="006F43B7" w:rsidRPr="00EE2C2D" w:rsidRDefault="006F43B7">
      <w:pPr>
        <w:ind w:left="360"/>
        <w:jc w:val="both"/>
        <w:rPr>
          <w:rFonts w:ascii="Arial" w:hAnsi="Arial" w:cs="Arial"/>
          <w:b/>
          <w:sz w:val="20"/>
        </w:rPr>
      </w:pPr>
      <w:r w:rsidRPr="00EE2C2D">
        <w:rPr>
          <w:rFonts w:ascii="Arial" w:hAnsi="Arial" w:cs="Arial"/>
          <w:b/>
          <w:sz w:val="20"/>
        </w:rPr>
        <w:t>e)</w:t>
      </w:r>
      <w:r w:rsidRPr="00EE2C2D">
        <w:rPr>
          <w:rFonts w:ascii="Arial" w:hAnsi="Arial" w:cs="Arial"/>
          <w:sz w:val="20"/>
        </w:rPr>
        <w:t xml:space="preserve"> dreptul la securitate şi sănătate în muncă;</w:t>
      </w:r>
    </w:p>
    <w:p w:rsidR="006F43B7" w:rsidRPr="00EE2C2D" w:rsidRDefault="006F43B7">
      <w:pPr>
        <w:ind w:left="360"/>
        <w:jc w:val="both"/>
        <w:rPr>
          <w:rFonts w:ascii="Arial" w:hAnsi="Arial" w:cs="Arial"/>
          <w:b/>
          <w:sz w:val="20"/>
        </w:rPr>
      </w:pPr>
      <w:r w:rsidRPr="00EE2C2D">
        <w:rPr>
          <w:rFonts w:ascii="Arial" w:hAnsi="Arial" w:cs="Arial"/>
          <w:b/>
          <w:sz w:val="20"/>
        </w:rPr>
        <w:t>f)</w:t>
      </w:r>
      <w:r w:rsidRPr="00EE2C2D">
        <w:rPr>
          <w:rFonts w:ascii="Arial" w:hAnsi="Arial" w:cs="Arial"/>
          <w:sz w:val="20"/>
        </w:rPr>
        <w:t xml:space="preserve">  dreptul la acces la formare professionala.</w:t>
      </w:r>
    </w:p>
    <w:p w:rsidR="006F43B7" w:rsidRPr="00EE2C2D" w:rsidRDefault="006F43B7">
      <w:pPr>
        <w:jc w:val="both"/>
        <w:rPr>
          <w:rFonts w:ascii="Arial" w:hAnsi="Arial" w:cs="Arial"/>
          <w:b/>
          <w:sz w:val="20"/>
        </w:rPr>
      </w:pPr>
      <w:r w:rsidRPr="00EE2C2D">
        <w:rPr>
          <w:rFonts w:ascii="Arial" w:hAnsi="Arial" w:cs="Arial"/>
          <w:b/>
          <w:sz w:val="20"/>
        </w:rPr>
        <w:t>2.</w:t>
      </w:r>
      <w:r w:rsidRPr="00EE2C2D">
        <w:rPr>
          <w:rFonts w:ascii="Arial" w:hAnsi="Arial" w:cs="Arial"/>
          <w:sz w:val="20"/>
        </w:rPr>
        <w:t xml:space="preserve"> </w:t>
      </w:r>
      <w:r w:rsidRPr="00EE2C2D">
        <w:rPr>
          <w:rFonts w:ascii="Arial" w:hAnsi="Arial" w:cs="Arial"/>
          <w:b/>
          <w:sz w:val="20"/>
        </w:rPr>
        <w:t>Salariatului</w:t>
      </w:r>
      <w:r w:rsidRPr="00EE2C2D">
        <w:rPr>
          <w:rFonts w:ascii="Arial" w:hAnsi="Arial" w:cs="Arial"/>
          <w:sz w:val="20"/>
        </w:rPr>
        <w:t xml:space="preserve"> îi revin, în principal, următoarele </w:t>
      </w:r>
      <w:r w:rsidRPr="00EE2C2D">
        <w:rPr>
          <w:rFonts w:ascii="Arial" w:hAnsi="Arial" w:cs="Arial"/>
          <w:b/>
          <w:sz w:val="20"/>
        </w:rPr>
        <w:t>obligaţii</w:t>
      </w:r>
      <w:r w:rsidRPr="00EE2C2D">
        <w:rPr>
          <w:rFonts w:ascii="Arial" w:hAnsi="Arial" w:cs="Arial"/>
          <w:sz w:val="20"/>
        </w:rPr>
        <w:t>:</w:t>
      </w:r>
    </w:p>
    <w:p w:rsidR="006F43B7" w:rsidRPr="00EE2C2D" w:rsidRDefault="006F43B7">
      <w:pPr>
        <w:ind w:firstLine="360"/>
        <w:jc w:val="both"/>
        <w:rPr>
          <w:rFonts w:ascii="Arial" w:hAnsi="Arial" w:cs="Arial"/>
          <w:b/>
          <w:sz w:val="20"/>
        </w:rPr>
      </w:pPr>
      <w:r w:rsidRPr="00EE2C2D">
        <w:rPr>
          <w:rFonts w:ascii="Arial" w:hAnsi="Arial" w:cs="Arial"/>
          <w:b/>
          <w:sz w:val="20"/>
        </w:rPr>
        <w:t>a)</w:t>
      </w:r>
      <w:r w:rsidRPr="00EE2C2D">
        <w:rPr>
          <w:rFonts w:ascii="Arial" w:hAnsi="Arial" w:cs="Arial"/>
          <w:sz w:val="20"/>
        </w:rPr>
        <w:t xml:space="preserve"> obligaţia de a realiza norma de muncă sau, după caz, de a îndeplini atribuţiile ce îi revin conform fişei postului;</w:t>
      </w:r>
    </w:p>
    <w:p w:rsidR="006F43B7" w:rsidRPr="00EE2C2D" w:rsidRDefault="006F43B7">
      <w:pPr>
        <w:ind w:left="360"/>
        <w:jc w:val="both"/>
        <w:rPr>
          <w:rFonts w:ascii="Arial" w:hAnsi="Arial" w:cs="Arial"/>
          <w:b/>
          <w:sz w:val="20"/>
        </w:rPr>
      </w:pPr>
      <w:r w:rsidRPr="00EE2C2D">
        <w:rPr>
          <w:rFonts w:ascii="Arial" w:hAnsi="Arial" w:cs="Arial"/>
          <w:b/>
          <w:sz w:val="20"/>
        </w:rPr>
        <w:t>b)</w:t>
      </w:r>
      <w:r w:rsidRPr="00EE2C2D">
        <w:rPr>
          <w:rFonts w:ascii="Arial" w:hAnsi="Arial" w:cs="Arial"/>
          <w:sz w:val="20"/>
        </w:rPr>
        <w:t xml:space="preserve"> obligaţia de a respecta disciplina muncii;</w:t>
      </w:r>
    </w:p>
    <w:p w:rsidR="006F43B7" w:rsidRPr="00EE2C2D" w:rsidRDefault="006F43B7">
      <w:pPr>
        <w:ind w:left="360"/>
        <w:jc w:val="both"/>
        <w:rPr>
          <w:rFonts w:ascii="Arial" w:hAnsi="Arial" w:cs="Arial"/>
          <w:b/>
          <w:sz w:val="20"/>
        </w:rPr>
      </w:pPr>
      <w:r w:rsidRPr="00EE2C2D">
        <w:rPr>
          <w:rFonts w:ascii="Arial" w:hAnsi="Arial" w:cs="Arial"/>
          <w:b/>
          <w:sz w:val="20"/>
        </w:rPr>
        <w:t>c)</w:t>
      </w:r>
      <w:r w:rsidRPr="00EE2C2D">
        <w:rPr>
          <w:rFonts w:ascii="Arial" w:hAnsi="Arial" w:cs="Arial"/>
          <w:sz w:val="20"/>
        </w:rPr>
        <w:t xml:space="preserve"> obligaţia de fidelitate faţă de angajator în executarea atribuţiilor de serviciu;</w:t>
      </w:r>
    </w:p>
    <w:p w:rsidR="006F43B7" w:rsidRPr="00EE2C2D" w:rsidRDefault="006F43B7">
      <w:pPr>
        <w:ind w:left="360"/>
        <w:jc w:val="both"/>
        <w:rPr>
          <w:rFonts w:ascii="Arial" w:hAnsi="Arial" w:cs="Arial"/>
          <w:b/>
          <w:sz w:val="20"/>
        </w:rPr>
      </w:pPr>
      <w:r w:rsidRPr="00EE2C2D">
        <w:rPr>
          <w:rFonts w:ascii="Arial" w:hAnsi="Arial" w:cs="Arial"/>
          <w:b/>
          <w:sz w:val="20"/>
        </w:rPr>
        <w:t>d)</w:t>
      </w:r>
      <w:r w:rsidRPr="00EE2C2D">
        <w:rPr>
          <w:rFonts w:ascii="Arial" w:hAnsi="Arial" w:cs="Arial"/>
          <w:sz w:val="20"/>
        </w:rPr>
        <w:t xml:space="preserve"> obligaţia de a respecta măsurile de securitate şi sănătate a muncii în unitate;</w:t>
      </w:r>
    </w:p>
    <w:p w:rsidR="006F43B7" w:rsidRPr="00EE2C2D" w:rsidRDefault="006F43B7">
      <w:pPr>
        <w:ind w:left="360"/>
        <w:jc w:val="both"/>
        <w:rPr>
          <w:rFonts w:ascii="Arial" w:hAnsi="Arial" w:cs="Arial"/>
          <w:b/>
          <w:sz w:val="20"/>
        </w:rPr>
      </w:pPr>
      <w:r w:rsidRPr="00EE2C2D">
        <w:rPr>
          <w:rFonts w:ascii="Arial" w:hAnsi="Arial" w:cs="Arial"/>
          <w:b/>
          <w:sz w:val="20"/>
        </w:rPr>
        <w:t>e)</w:t>
      </w:r>
      <w:r w:rsidRPr="00EE2C2D">
        <w:rPr>
          <w:rFonts w:ascii="Arial" w:hAnsi="Arial" w:cs="Arial"/>
          <w:sz w:val="20"/>
        </w:rPr>
        <w:t xml:space="preserve"> obligaţia de a respecta secretul de serviciu;</w:t>
      </w:r>
    </w:p>
    <w:p w:rsidR="006F43B7" w:rsidRPr="00EE2C2D" w:rsidRDefault="006F43B7">
      <w:pPr>
        <w:ind w:left="360"/>
        <w:jc w:val="both"/>
        <w:rPr>
          <w:rFonts w:ascii="Arial" w:hAnsi="Arial" w:cs="Arial"/>
          <w:b/>
          <w:sz w:val="20"/>
        </w:rPr>
      </w:pPr>
      <w:r w:rsidRPr="00EE2C2D">
        <w:rPr>
          <w:rFonts w:ascii="Arial" w:hAnsi="Arial" w:cs="Arial"/>
          <w:b/>
          <w:sz w:val="20"/>
        </w:rPr>
        <w:t xml:space="preserve">f) </w:t>
      </w:r>
      <w:r w:rsidRPr="00EE2C2D">
        <w:rPr>
          <w:rFonts w:ascii="Arial" w:hAnsi="Arial" w:cs="Arial"/>
          <w:sz w:val="20"/>
        </w:rPr>
        <w:t>obligatia de a respecta angajamentul de confidentialitate</w:t>
      </w:r>
      <w:r w:rsidRPr="00EE2C2D">
        <w:rPr>
          <w:rFonts w:ascii="Arial" w:hAnsi="Arial" w:cs="Arial"/>
          <w:b/>
          <w:sz w:val="20"/>
        </w:rPr>
        <w:t>.</w:t>
      </w:r>
    </w:p>
    <w:p w:rsidR="006F43B7" w:rsidRPr="00EE2C2D" w:rsidRDefault="006F43B7">
      <w:pPr>
        <w:jc w:val="both"/>
        <w:rPr>
          <w:rFonts w:ascii="Arial" w:hAnsi="Arial" w:cs="Arial"/>
          <w:b/>
          <w:sz w:val="20"/>
        </w:rPr>
      </w:pPr>
      <w:r w:rsidRPr="00EE2C2D">
        <w:rPr>
          <w:rFonts w:ascii="Arial" w:hAnsi="Arial" w:cs="Arial"/>
          <w:b/>
          <w:sz w:val="20"/>
        </w:rPr>
        <w:t>3.</w:t>
      </w:r>
      <w:r w:rsidRPr="00EE2C2D">
        <w:rPr>
          <w:rFonts w:ascii="Arial" w:hAnsi="Arial" w:cs="Arial"/>
          <w:sz w:val="20"/>
        </w:rPr>
        <w:t xml:space="preserve"> </w:t>
      </w:r>
      <w:r w:rsidRPr="00EE2C2D">
        <w:rPr>
          <w:rFonts w:ascii="Arial" w:hAnsi="Arial" w:cs="Arial"/>
          <w:b/>
          <w:sz w:val="20"/>
        </w:rPr>
        <w:t xml:space="preserve">Angajatorul </w:t>
      </w:r>
      <w:r w:rsidRPr="00EE2C2D">
        <w:rPr>
          <w:rFonts w:ascii="Arial" w:hAnsi="Arial" w:cs="Arial"/>
          <w:sz w:val="20"/>
        </w:rPr>
        <w:t xml:space="preserve">are, în principal, următoarele </w:t>
      </w:r>
      <w:r w:rsidRPr="00EE2C2D">
        <w:rPr>
          <w:rFonts w:ascii="Arial" w:hAnsi="Arial" w:cs="Arial"/>
          <w:b/>
          <w:sz w:val="20"/>
        </w:rPr>
        <w:t>drepturi</w:t>
      </w:r>
      <w:r w:rsidRPr="00EE2C2D">
        <w:rPr>
          <w:rFonts w:ascii="Arial" w:hAnsi="Arial" w:cs="Arial"/>
          <w:sz w:val="20"/>
        </w:rPr>
        <w:t>:</w:t>
      </w:r>
    </w:p>
    <w:p w:rsidR="006F43B7" w:rsidRPr="00EE2C2D" w:rsidRDefault="006F43B7">
      <w:pPr>
        <w:ind w:left="360"/>
        <w:jc w:val="both"/>
        <w:rPr>
          <w:rFonts w:ascii="Arial" w:hAnsi="Arial" w:cs="Arial"/>
          <w:b/>
          <w:sz w:val="20"/>
        </w:rPr>
      </w:pPr>
      <w:r w:rsidRPr="00EE2C2D">
        <w:rPr>
          <w:rFonts w:ascii="Arial" w:hAnsi="Arial" w:cs="Arial"/>
          <w:b/>
          <w:sz w:val="20"/>
        </w:rPr>
        <w:t>a)</w:t>
      </w:r>
      <w:r w:rsidRPr="00EE2C2D">
        <w:rPr>
          <w:rFonts w:ascii="Arial" w:hAnsi="Arial" w:cs="Arial"/>
          <w:sz w:val="20"/>
        </w:rPr>
        <w:t xml:space="preserve"> să dea dispoziţii cu caracter obligatoriu pentru salariat, sub rezerva legalităţii lor;</w:t>
      </w:r>
    </w:p>
    <w:p w:rsidR="006F43B7" w:rsidRPr="00EE2C2D" w:rsidRDefault="006F43B7">
      <w:pPr>
        <w:ind w:left="360"/>
        <w:jc w:val="both"/>
        <w:rPr>
          <w:rFonts w:ascii="Arial" w:hAnsi="Arial" w:cs="Arial"/>
          <w:b/>
          <w:sz w:val="20"/>
        </w:rPr>
      </w:pPr>
      <w:r w:rsidRPr="00EE2C2D">
        <w:rPr>
          <w:rFonts w:ascii="Arial" w:hAnsi="Arial" w:cs="Arial"/>
          <w:b/>
          <w:sz w:val="20"/>
        </w:rPr>
        <w:t>b)</w:t>
      </w:r>
      <w:r w:rsidRPr="00EE2C2D">
        <w:rPr>
          <w:rFonts w:ascii="Arial" w:hAnsi="Arial" w:cs="Arial"/>
          <w:sz w:val="20"/>
        </w:rPr>
        <w:t xml:space="preserve"> să exercite controlul asupra modului de îndeplinire a sarcinilor de serviciu;</w:t>
      </w:r>
    </w:p>
    <w:p w:rsidR="006F43B7" w:rsidRPr="00EE2C2D" w:rsidRDefault="006F43B7">
      <w:pPr>
        <w:ind w:firstLine="360"/>
        <w:jc w:val="both"/>
        <w:rPr>
          <w:rFonts w:ascii="Arial" w:hAnsi="Arial" w:cs="Arial"/>
          <w:b/>
          <w:sz w:val="20"/>
        </w:rPr>
      </w:pPr>
      <w:r w:rsidRPr="00EE2C2D">
        <w:rPr>
          <w:rFonts w:ascii="Arial" w:hAnsi="Arial" w:cs="Arial"/>
          <w:b/>
          <w:sz w:val="20"/>
        </w:rPr>
        <w:t>c)</w:t>
      </w:r>
      <w:r w:rsidRPr="00EE2C2D">
        <w:rPr>
          <w:rFonts w:ascii="Arial" w:hAnsi="Arial" w:cs="Arial"/>
          <w:sz w:val="20"/>
        </w:rPr>
        <w:t xml:space="preserve"> să constate săvârşirea abaterilor disciplinare şi să aplice sancţiunile corespunzătoare, potrivit legii, contractului colectiv de muncă aplicabil şi regulamentului intern;</w:t>
      </w:r>
    </w:p>
    <w:p w:rsidR="006F43B7" w:rsidRPr="00EE2C2D" w:rsidRDefault="006F43B7">
      <w:pPr>
        <w:ind w:firstLine="360"/>
        <w:jc w:val="both"/>
        <w:rPr>
          <w:rFonts w:ascii="Arial" w:hAnsi="Arial" w:cs="Arial"/>
          <w:b/>
          <w:sz w:val="20"/>
        </w:rPr>
      </w:pPr>
      <w:r w:rsidRPr="00EE2C2D">
        <w:rPr>
          <w:rFonts w:ascii="Arial" w:hAnsi="Arial" w:cs="Arial"/>
          <w:b/>
          <w:sz w:val="20"/>
        </w:rPr>
        <w:t>d)</w:t>
      </w:r>
      <w:r w:rsidRPr="00EE2C2D">
        <w:rPr>
          <w:rFonts w:ascii="Arial" w:hAnsi="Arial" w:cs="Arial"/>
          <w:sz w:val="20"/>
        </w:rPr>
        <w:t xml:space="preserve"> să stabilească obiectivele de performanţă individuală, precum şi criteriile de evaluare a realizării acestora</w:t>
      </w:r>
    </w:p>
    <w:p w:rsidR="006F43B7" w:rsidRPr="00EE2C2D" w:rsidRDefault="006F43B7">
      <w:pPr>
        <w:ind w:firstLine="360"/>
        <w:jc w:val="both"/>
        <w:rPr>
          <w:rFonts w:ascii="Arial" w:hAnsi="Arial" w:cs="Arial"/>
          <w:b/>
          <w:sz w:val="20"/>
        </w:rPr>
      </w:pPr>
      <w:r w:rsidRPr="00EE2C2D">
        <w:rPr>
          <w:rFonts w:ascii="Arial" w:hAnsi="Arial" w:cs="Arial"/>
          <w:b/>
          <w:sz w:val="20"/>
        </w:rPr>
        <w:t>e)</w:t>
      </w:r>
      <w:r w:rsidRPr="00EE2C2D">
        <w:rPr>
          <w:rFonts w:ascii="Arial" w:hAnsi="Arial" w:cs="Arial"/>
          <w:sz w:val="20"/>
        </w:rPr>
        <w:t xml:space="preserve">  sa stabileasca atributiile corespunzatoare fiecarui salariat in conditiile legii</w:t>
      </w:r>
    </w:p>
    <w:p w:rsidR="006F43B7" w:rsidRPr="00EE2C2D" w:rsidRDefault="006F43B7">
      <w:pPr>
        <w:jc w:val="both"/>
        <w:rPr>
          <w:rFonts w:ascii="Arial" w:hAnsi="Arial" w:cs="Arial"/>
          <w:b/>
          <w:sz w:val="20"/>
        </w:rPr>
      </w:pPr>
      <w:r w:rsidRPr="00EE2C2D">
        <w:rPr>
          <w:rFonts w:ascii="Arial" w:hAnsi="Arial" w:cs="Arial"/>
          <w:b/>
          <w:sz w:val="20"/>
        </w:rPr>
        <w:t xml:space="preserve"> 4.</w:t>
      </w:r>
      <w:r w:rsidRPr="00EE2C2D">
        <w:rPr>
          <w:rFonts w:ascii="Arial" w:hAnsi="Arial" w:cs="Arial"/>
          <w:sz w:val="20"/>
        </w:rPr>
        <w:t xml:space="preserve">  </w:t>
      </w:r>
      <w:r w:rsidRPr="00EE2C2D">
        <w:rPr>
          <w:rFonts w:ascii="Arial" w:hAnsi="Arial" w:cs="Arial"/>
          <w:b/>
          <w:sz w:val="20"/>
        </w:rPr>
        <w:t>Angajatorului</w:t>
      </w:r>
      <w:r w:rsidRPr="00EE2C2D">
        <w:rPr>
          <w:rFonts w:ascii="Arial" w:hAnsi="Arial" w:cs="Arial"/>
          <w:sz w:val="20"/>
        </w:rPr>
        <w:t xml:space="preserve"> îi revin, în principal, următoarele obligaţii:</w:t>
      </w:r>
    </w:p>
    <w:p w:rsidR="006F43B7" w:rsidRPr="00EE2C2D" w:rsidRDefault="006F43B7">
      <w:pPr>
        <w:jc w:val="both"/>
        <w:rPr>
          <w:rFonts w:ascii="Arial" w:hAnsi="Arial" w:cs="Arial"/>
          <w:b/>
          <w:sz w:val="20"/>
        </w:rPr>
      </w:pPr>
      <w:r w:rsidRPr="00EE2C2D">
        <w:rPr>
          <w:rFonts w:ascii="Arial" w:hAnsi="Arial" w:cs="Arial"/>
          <w:b/>
          <w:sz w:val="20"/>
        </w:rPr>
        <w:t xml:space="preserve">      a) </w:t>
      </w:r>
      <w:r w:rsidRPr="00EE2C2D">
        <w:rPr>
          <w:rFonts w:ascii="Arial" w:hAnsi="Arial" w:cs="Arial"/>
          <w:sz w:val="20"/>
        </w:rPr>
        <w:t xml:space="preserve"> sa</w:t>
      </w:r>
      <w:r w:rsidRPr="00EE2C2D">
        <w:rPr>
          <w:rFonts w:ascii="Arial" w:hAnsi="Arial" w:cs="Arial"/>
          <w:b/>
          <w:sz w:val="20"/>
        </w:rPr>
        <w:t xml:space="preserve"> </w:t>
      </w:r>
      <w:r w:rsidRPr="00EE2C2D">
        <w:rPr>
          <w:rFonts w:ascii="Arial" w:hAnsi="Arial" w:cs="Arial"/>
          <w:sz w:val="20"/>
        </w:rPr>
        <w:t>inmaneze salariatului un exemplar din contractul individual de munca , anterior inceperii activitatii ;</w:t>
      </w:r>
    </w:p>
    <w:p w:rsidR="006F43B7" w:rsidRPr="00EE2C2D" w:rsidRDefault="006F43B7">
      <w:pPr>
        <w:jc w:val="both"/>
        <w:rPr>
          <w:rFonts w:ascii="Arial" w:hAnsi="Arial" w:cs="Arial"/>
          <w:b/>
          <w:sz w:val="20"/>
        </w:rPr>
      </w:pPr>
      <w:r w:rsidRPr="00EE2C2D">
        <w:rPr>
          <w:rFonts w:ascii="Arial" w:hAnsi="Arial" w:cs="Arial"/>
          <w:b/>
          <w:sz w:val="20"/>
        </w:rPr>
        <w:t xml:space="preserve">   a1)</w:t>
      </w:r>
      <w:r w:rsidRPr="00EE2C2D">
        <w:rPr>
          <w:rFonts w:ascii="Arial" w:hAnsi="Arial" w:cs="Arial"/>
          <w:sz w:val="20"/>
        </w:rPr>
        <w:t xml:space="preserve"> să acorde salariatului toate drepturile ce decurg din contractele individuale de muncă, din contractul colectiv de muncă aplicabil şi din lege;</w:t>
      </w:r>
    </w:p>
    <w:p w:rsidR="006F43B7" w:rsidRPr="00EE2C2D" w:rsidRDefault="006F43B7">
      <w:pPr>
        <w:ind w:firstLine="360"/>
        <w:jc w:val="both"/>
        <w:rPr>
          <w:rFonts w:ascii="Arial" w:hAnsi="Arial" w:cs="Arial"/>
          <w:b/>
          <w:sz w:val="20"/>
        </w:rPr>
      </w:pPr>
      <w:r w:rsidRPr="00EE2C2D">
        <w:rPr>
          <w:rFonts w:ascii="Arial" w:hAnsi="Arial" w:cs="Arial"/>
          <w:b/>
          <w:sz w:val="20"/>
        </w:rPr>
        <w:t>b)</w:t>
      </w:r>
      <w:r w:rsidRPr="00EE2C2D">
        <w:rPr>
          <w:rFonts w:ascii="Arial" w:hAnsi="Arial" w:cs="Arial"/>
          <w:sz w:val="20"/>
        </w:rPr>
        <w:t xml:space="preserve"> să asigure permanent condiţiile tehnice şi organizatorice avute în vedere la elaborarea normelor de muncă şi condiţiile corespunzătoare de muncă;</w:t>
      </w:r>
    </w:p>
    <w:p w:rsidR="006F43B7" w:rsidRPr="00EE2C2D" w:rsidRDefault="006F43B7">
      <w:pPr>
        <w:ind w:firstLine="360"/>
        <w:jc w:val="both"/>
        <w:rPr>
          <w:rFonts w:ascii="Arial" w:hAnsi="Arial" w:cs="Arial"/>
          <w:b/>
          <w:bCs/>
          <w:spacing w:val="-12"/>
          <w:sz w:val="20"/>
        </w:rPr>
      </w:pPr>
      <w:r w:rsidRPr="00EE2C2D">
        <w:rPr>
          <w:rFonts w:ascii="Arial" w:hAnsi="Arial" w:cs="Arial"/>
          <w:b/>
          <w:sz w:val="20"/>
        </w:rPr>
        <w:t>c)</w:t>
      </w:r>
      <w:r w:rsidRPr="00EE2C2D">
        <w:rPr>
          <w:rFonts w:ascii="Arial" w:hAnsi="Arial" w:cs="Arial"/>
          <w:sz w:val="20"/>
        </w:rPr>
        <w:t xml:space="preserve"> </w:t>
      </w:r>
      <w:r w:rsidRPr="00EE2C2D">
        <w:rPr>
          <w:rFonts w:ascii="Arial" w:hAnsi="Arial" w:cs="Arial"/>
          <w:spacing w:val="-12"/>
          <w:sz w:val="20"/>
        </w:rPr>
        <w:t>să informeze salariatul asupra condiţiilor de muncă şi asupra elementelor care privesc desfăşurarea relaţiilor de muncă;</w:t>
      </w:r>
    </w:p>
    <w:p w:rsidR="006F43B7" w:rsidRPr="00EE2C2D" w:rsidRDefault="006F43B7">
      <w:pPr>
        <w:ind w:firstLine="360"/>
        <w:jc w:val="both"/>
        <w:rPr>
          <w:rFonts w:ascii="Arial" w:hAnsi="Arial" w:cs="Arial"/>
          <w:b/>
          <w:sz w:val="20"/>
        </w:rPr>
      </w:pPr>
      <w:r w:rsidRPr="00EE2C2D">
        <w:rPr>
          <w:rFonts w:ascii="Arial" w:hAnsi="Arial" w:cs="Arial"/>
          <w:b/>
          <w:bCs/>
          <w:spacing w:val="-12"/>
          <w:sz w:val="20"/>
        </w:rPr>
        <w:t>c1)</w:t>
      </w:r>
      <w:r w:rsidRPr="00EE2C2D">
        <w:rPr>
          <w:rFonts w:ascii="Arial" w:hAnsi="Arial" w:cs="Arial"/>
          <w:spacing w:val="-12"/>
          <w:sz w:val="20"/>
        </w:rPr>
        <w:t xml:space="preserve"> </w:t>
      </w:r>
      <w:r w:rsidRPr="00EE2C2D">
        <w:rPr>
          <w:rStyle w:val="slitbdy"/>
          <w:rFonts w:ascii="Arial" w:hAnsi="Arial" w:cs="Arial"/>
          <w:sz w:val="20"/>
          <w:shd w:val="clear" w:color="auto" w:fill="FFFFFF"/>
        </w:rPr>
        <w:t>să informeze angajatul cu privire la obligația de a adera la un fond de pensii administrat privat;</w:t>
      </w:r>
      <w:r w:rsidRPr="00EE2C2D">
        <w:rPr>
          <w:rStyle w:val="slitttl"/>
          <w:rFonts w:ascii="Arial" w:hAnsi="Arial" w:cs="Arial"/>
          <w:b/>
          <w:bCs/>
          <w:color w:val="8B0000"/>
          <w:sz w:val="20"/>
          <w:shd w:val="clear" w:color="auto" w:fill="FFFFFF"/>
        </w:rPr>
        <w:t xml:space="preserve"> </w:t>
      </w:r>
    </w:p>
    <w:p w:rsidR="006F43B7" w:rsidRPr="00EE2C2D" w:rsidRDefault="006F43B7">
      <w:pPr>
        <w:ind w:left="360"/>
        <w:jc w:val="both"/>
        <w:rPr>
          <w:rFonts w:ascii="Arial" w:hAnsi="Arial" w:cs="Arial"/>
          <w:sz w:val="20"/>
        </w:rPr>
      </w:pPr>
      <w:r w:rsidRPr="00EE2C2D">
        <w:rPr>
          <w:rFonts w:ascii="Arial" w:hAnsi="Arial" w:cs="Arial"/>
          <w:b/>
          <w:sz w:val="20"/>
        </w:rPr>
        <w:t>d)</w:t>
      </w:r>
      <w:r w:rsidRPr="00EE2C2D">
        <w:rPr>
          <w:rFonts w:ascii="Arial" w:hAnsi="Arial" w:cs="Arial"/>
          <w:sz w:val="20"/>
        </w:rPr>
        <w:t xml:space="preserve"> să elibereze, la cerere, un document document care sa ateste calitatea de salariat a solicitantului, respectiv activitatea desfasurata de acesta, durata activitatii, salariul, vechimea in munca, in meserie si specialitate .</w:t>
      </w:r>
    </w:p>
    <w:p w:rsidR="006F43B7" w:rsidRPr="00EE2C2D" w:rsidRDefault="006F43B7">
      <w:pPr>
        <w:pStyle w:val="Heading3"/>
        <w:jc w:val="both"/>
        <w:rPr>
          <w:rFonts w:ascii="Arial" w:hAnsi="Arial" w:cs="Arial"/>
          <w:b w:val="0"/>
          <w:sz w:val="20"/>
          <w:szCs w:val="20"/>
        </w:rPr>
      </w:pPr>
      <w:r w:rsidRPr="00EE2C2D">
        <w:rPr>
          <w:rFonts w:ascii="Arial" w:hAnsi="Arial" w:cs="Arial"/>
          <w:sz w:val="20"/>
          <w:szCs w:val="20"/>
        </w:rPr>
        <w:t xml:space="preserve">       N. Dispoziţii finale</w:t>
      </w:r>
    </w:p>
    <w:p w:rsidR="006F43B7" w:rsidRPr="00EE2C2D" w:rsidRDefault="006F43B7">
      <w:pPr>
        <w:pStyle w:val="Heading3"/>
        <w:jc w:val="both"/>
        <w:rPr>
          <w:rFonts w:ascii="Arial" w:hAnsi="Arial" w:cs="Arial"/>
          <w:sz w:val="20"/>
          <w:szCs w:val="20"/>
        </w:rPr>
      </w:pPr>
      <w:r w:rsidRPr="00EE2C2D">
        <w:rPr>
          <w:rFonts w:ascii="Arial" w:hAnsi="Arial" w:cs="Arial"/>
          <w:b w:val="0"/>
          <w:sz w:val="20"/>
          <w:szCs w:val="20"/>
        </w:rPr>
        <w:t>Prevederile prezentului contract individual de muncă se completează cu dispoziţiile Legii nr.53/2003 – Codul muncii, republicata şi ale contractului colectiv de muncă aplicabil încheiat la nivelul angajatorului si inregistrat la ITM Bucuresti cu nr. ……….</w:t>
      </w:r>
    </w:p>
    <w:p w:rsidR="006F43B7" w:rsidRPr="00EE2C2D" w:rsidRDefault="006F43B7">
      <w:pPr>
        <w:ind w:firstLine="720"/>
        <w:jc w:val="both"/>
        <w:rPr>
          <w:rFonts w:ascii="Arial" w:hAnsi="Arial" w:cs="Arial"/>
          <w:sz w:val="20"/>
        </w:rPr>
      </w:pPr>
      <w:r w:rsidRPr="00EE2C2D">
        <w:rPr>
          <w:rFonts w:ascii="Arial" w:hAnsi="Arial" w:cs="Arial"/>
          <w:sz w:val="20"/>
        </w:rPr>
        <w:t>Orice modificare privind clauzele contractuale în timpul executării contractului individual de muncă impune încheierea unui act adiţional la contract, conform dispoziţiilor legale, cu exceptia situatiilor in care o asemenea modificare este prevazuta in mod expres de lege.</w:t>
      </w:r>
    </w:p>
    <w:p w:rsidR="006F43B7" w:rsidRPr="00EE2C2D" w:rsidRDefault="006F43B7">
      <w:pPr>
        <w:ind w:firstLine="720"/>
        <w:jc w:val="both"/>
        <w:rPr>
          <w:rFonts w:ascii="Arial" w:hAnsi="Arial" w:cs="Arial"/>
          <w:b/>
          <w:sz w:val="20"/>
        </w:rPr>
      </w:pPr>
      <w:r w:rsidRPr="00EE2C2D">
        <w:rPr>
          <w:rFonts w:ascii="Arial" w:hAnsi="Arial" w:cs="Arial"/>
          <w:sz w:val="20"/>
        </w:rPr>
        <w:t>Prezentul contract individual de muncă s-a încheiat în două exemplare, câte unul pentru fiecare parte.</w:t>
      </w:r>
    </w:p>
    <w:p w:rsidR="006F43B7" w:rsidRPr="00EE2C2D" w:rsidRDefault="006F43B7">
      <w:pPr>
        <w:ind w:firstLine="720"/>
        <w:jc w:val="both"/>
        <w:rPr>
          <w:rFonts w:ascii="Arial" w:hAnsi="Arial" w:cs="Arial"/>
          <w:sz w:val="20"/>
        </w:rPr>
      </w:pPr>
      <w:r w:rsidRPr="00EE2C2D">
        <w:rPr>
          <w:rFonts w:ascii="Arial" w:hAnsi="Arial" w:cs="Arial"/>
          <w:b/>
          <w:sz w:val="20"/>
        </w:rPr>
        <w:t>O.</w:t>
      </w:r>
      <w:r w:rsidRPr="00EE2C2D">
        <w:rPr>
          <w:rFonts w:ascii="Arial" w:hAnsi="Arial" w:cs="Arial"/>
          <w:sz w:val="20"/>
        </w:rPr>
        <w:t xml:space="preserve"> Conflictele în legătură cu încheierea, executarea, modificarea, suspendarea sau încetarea prezentului contract individual de muncă sunt soluţionate de instanţa judecătorească competentă material şi teritorial, potrivit legii.</w:t>
      </w:r>
    </w:p>
    <w:p w:rsidR="006F43B7" w:rsidRPr="00EE2C2D" w:rsidRDefault="006F43B7">
      <w:pPr>
        <w:ind w:left="360"/>
        <w:jc w:val="both"/>
        <w:rPr>
          <w:rFonts w:ascii="Arial" w:hAnsi="Arial" w:cs="Arial"/>
          <w:sz w:val="20"/>
        </w:rPr>
      </w:pPr>
      <w:r w:rsidRPr="00EE2C2D">
        <w:rPr>
          <w:rFonts w:ascii="Arial" w:hAnsi="Arial" w:cs="Arial"/>
          <w:sz w:val="20"/>
        </w:rPr>
        <w:t xml:space="preserve">            </w:t>
      </w:r>
    </w:p>
    <w:p w:rsidR="006F43B7" w:rsidRPr="00EE2C2D" w:rsidRDefault="006F43B7">
      <w:pPr>
        <w:ind w:left="1068"/>
        <w:jc w:val="both"/>
        <w:rPr>
          <w:rFonts w:ascii="Arial" w:hAnsi="Arial" w:cs="Arial"/>
          <w:sz w:val="20"/>
        </w:rPr>
      </w:pPr>
    </w:p>
    <w:p w:rsidR="006F43B7" w:rsidRPr="00EE2C2D" w:rsidRDefault="006F43B7">
      <w:pPr>
        <w:jc w:val="both"/>
        <w:rPr>
          <w:rFonts w:ascii="Arial" w:hAnsi="Arial" w:cs="Arial"/>
          <w:b/>
          <w:sz w:val="20"/>
        </w:rPr>
      </w:pPr>
      <w:r w:rsidRPr="00EE2C2D">
        <w:rPr>
          <w:rFonts w:ascii="Arial" w:hAnsi="Arial" w:cs="Arial"/>
          <w:sz w:val="20"/>
        </w:rPr>
        <w:t xml:space="preserve">              Angajator,                                                                                   Salariat</w:t>
      </w:r>
      <w:r w:rsidR="00886079">
        <w:rPr>
          <w:rFonts w:ascii="Arial" w:hAnsi="Arial" w:cs="Arial"/>
          <w:sz w:val="20"/>
        </w:rPr>
        <w:t xml:space="preserve"> </w:t>
      </w:r>
      <w:r w:rsidR="00886079" w:rsidRPr="00EE2C2D">
        <w:rPr>
          <w:rStyle w:val="normaltextrun"/>
          <w:color w:val="000000"/>
          <w:sz w:val="20"/>
        </w:rPr>
        <w:t>ɛ</w:t>
      </w:r>
      <w:r w:rsidRPr="00EE2C2D">
        <w:rPr>
          <w:rFonts w:ascii="Arial" w:hAnsi="Arial" w:cs="Arial"/>
          <w:sz w:val="20"/>
        </w:rPr>
        <w:t>,</w:t>
      </w:r>
    </w:p>
    <w:p w:rsidR="006F43B7" w:rsidRPr="00EE2C2D" w:rsidRDefault="006F43B7">
      <w:pPr>
        <w:jc w:val="both"/>
        <w:rPr>
          <w:rFonts w:ascii="Arial" w:hAnsi="Arial" w:cs="Arial"/>
          <w:b/>
          <w:sz w:val="20"/>
        </w:rPr>
      </w:pPr>
      <w:r w:rsidRPr="00EE2C2D">
        <w:rPr>
          <w:rFonts w:ascii="Arial" w:hAnsi="Arial" w:cs="Arial"/>
          <w:b/>
          <w:sz w:val="20"/>
        </w:rPr>
        <w:t xml:space="preserve">      S.C AZZURO COMIMPEX S.R.L.                                                             </w:t>
      </w:r>
    </w:p>
    <w:p w:rsidR="006F43B7" w:rsidRPr="00EE2C2D" w:rsidRDefault="006F43B7">
      <w:pPr>
        <w:jc w:val="both"/>
        <w:rPr>
          <w:rFonts w:ascii="Arial" w:hAnsi="Arial" w:cs="Arial"/>
          <w:b/>
          <w:sz w:val="20"/>
          <w:shd w:val="clear" w:color="auto" w:fill="FFFFFF"/>
        </w:rPr>
      </w:pPr>
      <w:r w:rsidRPr="00EE2C2D">
        <w:rPr>
          <w:rFonts w:ascii="Arial" w:hAnsi="Arial" w:cs="Arial"/>
          <w:b/>
          <w:sz w:val="20"/>
        </w:rPr>
        <w:t xml:space="preserve">       </w:t>
      </w:r>
      <w:r w:rsidR="00CE2A9F" w:rsidRPr="00EE2C2D">
        <w:rPr>
          <w:rFonts w:ascii="Arial" w:hAnsi="Arial" w:cs="Arial"/>
          <w:b/>
          <w:sz w:val="20"/>
        </w:rPr>
        <w:t>MANAGER REURSE UMANE</w:t>
      </w:r>
      <w:r w:rsidRPr="00EE2C2D">
        <w:rPr>
          <w:rFonts w:ascii="Arial" w:hAnsi="Arial" w:cs="Arial"/>
          <w:b/>
          <w:sz w:val="20"/>
        </w:rPr>
        <w:tab/>
      </w:r>
      <w:r w:rsidRPr="00EE2C2D">
        <w:rPr>
          <w:rFonts w:ascii="Arial" w:hAnsi="Arial" w:cs="Arial"/>
          <w:b/>
          <w:sz w:val="20"/>
        </w:rPr>
        <w:tab/>
      </w:r>
      <w:r w:rsidRPr="00EE2C2D">
        <w:rPr>
          <w:rFonts w:ascii="Arial" w:hAnsi="Arial" w:cs="Arial"/>
          <w:b/>
          <w:sz w:val="20"/>
        </w:rPr>
        <w:tab/>
      </w:r>
      <w:r w:rsidR="004B1A0A" w:rsidRPr="00EE2C2D">
        <w:rPr>
          <w:rStyle w:val="normaltextrun"/>
          <w:color w:val="000000"/>
          <w:sz w:val="20"/>
        </w:rPr>
        <w:t>ɖ</w:t>
      </w:r>
      <w:r w:rsidR="004B1A0A" w:rsidRPr="00EE2C2D">
        <w:rPr>
          <w:rStyle w:val="eop"/>
          <w:color w:val="000000"/>
          <w:sz w:val="20"/>
        </w:rPr>
        <w:t> </w:t>
      </w:r>
      <w:r w:rsidR="00CE2A9F" w:rsidRPr="00EE2C2D">
        <w:rPr>
          <w:rFonts w:ascii="Arial" w:hAnsi="Arial" w:cs="Arial"/>
          <w:b/>
          <w:sz w:val="20"/>
        </w:rPr>
        <w:tab/>
        <w:t xml:space="preserve">          </w:t>
      </w:r>
      <w:r w:rsidR="00CE2A9F" w:rsidRPr="00EE2C2D">
        <w:rPr>
          <w:rFonts w:ascii="Arial" w:hAnsi="Arial" w:cs="Arial"/>
          <w:b/>
          <w:sz w:val="20"/>
        </w:rPr>
        <w:tab/>
      </w:r>
    </w:p>
    <w:p w:rsidR="003311FA" w:rsidRPr="00EE2C2D" w:rsidRDefault="006F43B7" w:rsidP="00EF566E">
      <w:pPr>
        <w:pStyle w:val="Footer"/>
        <w:spacing w:line="360" w:lineRule="auto"/>
        <w:jc w:val="both"/>
        <w:rPr>
          <w:rFonts w:ascii="Arial" w:hAnsi="Arial" w:cs="Arial"/>
          <w:sz w:val="20"/>
          <w:szCs w:val="20"/>
        </w:rPr>
      </w:pPr>
      <w:r w:rsidRPr="00EE2C2D">
        <w:rPr>
          <w:rFonts w:ascii="Arial" w:hAnsi="Arial" w:cs="Arial"/>
          <w:b/>
          <w:sz w:val="20"/>
          <w:szCs w:val="20"/>
          <w:shd w:val="clear" w:color="auto" w:fill="FFFFFF"/>
        </w:rPr>
        <w:t xml:space="preserve">       </w:t>
      </w:r>
      <w:r w:rsidR="00CE2A9F" w:rsidRPr="00EE2C2D">
        <w:rPr>
          <w:rFonts w:ascii="Arial" w:hAnsi="Arial" w:cs="Arial"/>
          <w:b/>
          <w:sz w:val="20"/>
          <w:szCs w:val="20"/>
          <w:shd w:val="clear" w:color="auto" w:fill="FFFFFF"/>
        </w:rPr>
        <w:t>DOBRE MARIA ROXANA</w:t>
      </w:r>
      <w:r w:rsidRPr="00EE2C2D">
        <w:rPr>
          <w:rFonts w:ascii="Arial" w:hAnsi="Arial" w:cs="Arial"/>
          <w:b/>
          <w:sz w:val="20"/>
          <w:szCs w:val="20"/>
          <w:shd w:val="clear" w:color="auto" w:fill="FFFFFF"/>
        </w:rPr>
        <w:t xml:space="preserve">                  </w:t>
      </w:r>
      <w:r w:rsidR="00CE2A9F" w:rsidRPr="00EE2C2D">
        <w:rPr>
          <w:rFonts w:ascii="Arial" w:hAnsi="Arial" w:cs="Arial"/>
          <w:b/>
          <w:sz w:val="20"/>
          <w:szCs w:val="20"/>
          <w:shd w:val="clear" w:color="auto" w:fill="FFFFFF"/>
        </w:rPr>
        <w:t xml:space="preserve">     </w:t>
      </w:r>
      <w:r w:rsidR="004B1A0A" w:rsidRPr="00EE2C2D">
        <w:rPr>
          <w:rStyle w:val="eop"/>
          <w:color w:val="000000"/>
          <w:sz w:val="20"/>
          <w:szCs w:val="20"/>
        </w:rPr>
        <w:t> </w:t>
      </w:r>
    </w:p>
    <w:p w:rsidR="003311FA" w:rsidRPr="00EE2C2D" w:rsidRDefault="003311FA" w:rsidP="00EF566E">
      <w:pPr>
        <w:pStyle w:val="Footer"/>
        <w:spacing w:line="360" w:lineRule="auto"/>
        <w:jc w:val="both"/>
        <w:rPr>
          <w:rFonts w:ascii="Arial" w:hAnsi="Arial" w:cs="Arial"/>
          <w:sz w:val="20"/>
          <w:szCs w:val="20"/>
        </w:rPr>
      </w:pPr>
      <w:r w:rsidRPr="00EE2C2D">
        <w:rPr>
          <w:rFonts w:ascii="Arial" w:hAnsi="Arial" w:cs="Arial"/>
          <w:sz w:val="20"/>
          <w:szCs w:val="20"/>
        </w:rPr>
        <w:t xml:space="preserve">                                                                                                  </w:t>
      </w:r>
    </w:p>
    <w:p w:rsidR="006F43B7" w:rsidRPr="00EE2C2D" w:rsidRDefault="006F43B7">
      <w:pPr>
        <w:pStyle w:val="Footer"/>
        <w:spacing w:line="360" w:lineRule="auto"/>
        <w:jc w:val="both"/>
        <w:rPr>
          <w:rFonts w:ascii="Arial" w:hAnsi="Arial" w:cs="Arial"/>
          <w:b/>
          <w:bCs/>
          <w:sz w:val="20"/>
          <w:szCs w:val="20"/>
        </w:rPr>
      </w:pPr>
    </w:p>
    <w:p w:rsidR="006F43B7" w:rsidRPr="00EE2C2D" w:rsidRDefault="006F43B7">
      <w:pPr>
        <w:pStyle w:val="Footer"/>
        <w:spacing w:line="360" w:lineRule="auto"/>
        <w:jc w:val="both"/>
        <w:rPr>
          <w:rFonts w:ascii="Arial" w:hAnsi="Arial" w:cs="Arial"/>
          <w:sz w:val="20"/>
          <w:szCs w:val="20"/>
        </w:rPr>
      </w:pPr>
      <w:r w:rsidRPr="00EE2C2D">
        <w:rPr>
          <w:rFonts w:ascii="Arial" w:hAnsi="Arial" w:cs="Arial"/>
          <w:sz w:val="20"/>
          <w:szCs w:val="20"/>
        </w:rPr>
        <w:t>Pe data de …………………….. prezentul contract încetează în temeiul art………….. din Legea nr.53/2003 – Codul muncii, republicata, în urma îndeplinirii procedurii legale.</w:t>
      </w:r>
    </w:p>
    <w:p w:rsidR="006F43B7" w:rsidRPr="00EE2C2D" w:rsidRDefault="006F43B7">
      <w:pPr>
        <w:jc w:val="both"/>
        <w:rPr>
          <w:rFonts w:ascii="Arial" w:hAnsi="Arial" w:cs="Arial"/>
          <w:sz w:val="20"/>
        </w:rPr>
      </w:pPr>
    </w:p>
    <w:p w:rsidR="006F43B7" w:rsidRPr="00EE2C2D" w:rsidRDefault="006F43B7">
      <w:pPr>
        <w:jc w:val="both"/>
        <w:rPr>
          <w:rFonts w:ascii="Arial" w:hAnsi="Arial" w:cs="Arial"/>
          <w:sz w:val="20"/>
        </w:rPr>
      </w:pPr>
      <w:r w:rsidRPr="00EE2C2D">
        <w:rPr>
          <w:rFonts w:ascii="Arial" w:hAnsi="Arial" w:cs="Arial"/>
          <w:sz w:val="20"/>
        </w:rPr>
        <w:t xml:space="preserve">                  Angajator,</w:t>
      </w:r>
    </w:p>
    <w:p w:rsidR="006F43B7" w:rsidRPr="00EE2C2D" w:rsidRDefault="006F43B7">
      <w:pPr>
        <w:jc w:val="both"/>
        <w:rPr>
          <w:rFonts w:ascii="Arial" w:hAnsi="Arial" w:cs="Arial"/>
          <w:sz w:val="20"/>
        </w:rPr>
      </w:pPr>
      <w:r w:rsidRPr="00EE2C2D">
        <w:rPr>
          <w:rFonts w:ascii="Arial" w:hAnsi="Arial" w:cs="Arial"/>
          <w:sz w:val="20"/>
        </w:rPr>
        <w:t xml:space="preserve">       </w:t>
      </w:r>
      <w:r w:rsidR="003311FA" w:rsidRPr="00EE2C2D">
        <w:rPr>
          <w:rFonts w:ascii="Arial" w:hAnsi="Arial" w:cs="Arial"/>
          <w:sz w:val="20"/>
        </w:rPr>
        <w:t xml:space="preserve">     ………………</w:t>
      </w:r>
      <w:r w:rsidRPr="00EE2C2D">
        <w:rPr>
          <w:rFonts w:ascii="Arial" w:hAnsi="Arial" w:cs="Arial"/>
          <w:sz w:val="20"/>
        </w:rPr>
        <w:t>……….</w:t>
      </w:r>
    </w:p>
    <w:p w:rsidR="006F43B7" w:rsidRPr="00EE2C2D" w:rsidRDefault="006F43B7">
      <w:pPr>
        <w:jc w:val="both"/>
        <w:rPr>
          <w:rFonts w:ascii="Arial" w:hAnsi="Arial" w:cs="Arial"/>
          <w:sz w:val="20"/>
        </w:rPr>
      </w:pPr>
    </w:p>
    <w:p w:rsidR="006F43B7" w:rsidRPr="00EE2C2D" w:rsidRDefault="006F43B7">
      <w:pPr>
        <w:jc w:val="both"/>
        <w:rPr>
          <w:rFonts w:ascii="Arial" w:hAnsi="Arial" w:cs="Arial"/>
          <w:sz w:val="20"/>
        </w:rPr>
      </w:pPr>
    </w:p>
    <w:p w:rsidR="006F43B7" w:rsidRPr="00EE2C2D" w:rsidRDefault="006F43B7">
      <w:pPr>
        <w:jc w:val="both"/>
        <w:rPr>
          <w:rFonts w:ascii="Arial" w:hAnsi="Arial" w:cs="Arial"/>
          <w:sz w:val="20"/>
        </w:rPr>
      </w:pPr>
    </w:p>
    <w:p w:rsidR="006F43B7" w:rsidRPr="00EE2C2D" w:rsidRDefault="006F43B7">
      <w:pPr>
        <w:jc w:val="both"/>
        <w:rPr>
          <w:rFonts w:ascii="Arial" w:hAnsi="Arial" w:cs="Arial"/>
          <w:sz w:val="20"/>
        </w:rPr>
      </w:pPr>
    </w:p>
    <w:p w:rsidR="006F43B7" w:rsidRPr="00EE2C2D" w:rsidRDefault="006F43B7">
      <w:pPr>
        <w:jc w:val="both"/>
        <w:rPr>
          <w:rFonts w:ascii="Arial" w:hAnsi="Arial" w:cs="Arial"/>
          <w:sz w:val="20"/>
        </w:rPr>
      </w:pPr>
    </w:p>
    <w:p w:rsidR="006F43B7" w:rsidRPr="00EE2C2D" w:rsidRDefault="006F43B7">
      <w:pPr>
        <w:jc w:val="both"/>
        <w:rPr>
          <w:rFonts w:ascii="Arial" w:hAnsi="Arial" w:cs="Arial"/>
          <w:sz w:val="20"/>
        </w:rPr>
      </w:pPr>
    </w:p>
    <w:p w:rsidR="006F43B7" w:rsidRPr="00EE2C2D" w:rsidRDefault="006F43B7">
      <w:pPr>
        <w:pStyle w:val="Footer"/>
        <w:spacing w:line="360" w:lineRule="auto"/>
        <w:jc w:val="both"/>
        <w:rPr>
          <w:rFonts w:ascii="Arial" w:hAnsi="Arial" w:cs="Arial"/>
          <w:sz w:val="20"/>
          <w:szCs w:val="20"/>
        </w:rPr>
      </w:pPr>
    </w:p>
    <w:p w:rsidR="006F43B7" w:rsidRPr="00EE2C2D" w:rsidRDefault="006F43B7">
      <w:pPr>
        <w:pStyle w:val="Footer"/>
        <w:spacing w:line="360" w:lineRule="auto"/>
        <w:jc w:val="both"/>
        <w:rPr>
          <w:rFonts w:ascii="Arial" w:hAnsi="Arial" w:cs="Arial"/>
          <w:b/>
          <w:bCs/>
          <w:sz w:val="20"/>
          <w:szCs w:val="20"/>
        </w:rPr>
      </w:pPr>
      <w:r w:rsidRPr="00EE2C2D">
        <w:rPr>
          <w:rFonts w:ascii="Arial" w:hAnsi="Arial" w:cs="Arial"/>
          <w:sz w:val="20"/>
          <w:szCs w:val="20"/>
        </w:rPr>
        <w:t xml:space="preserve">Am primit un exemplar azi, </w:t>
      </w:r>
      <w:r w:rsidR="004B1A0A" w:rsidRPr="00EE2C2D">
        <w:rPr>
          <w:rStyle w:val="normaltextrun"/>
          <w:color w:val="000000"/>
          <w:sz w:val="20"/>
          <w:szCs w:val="20"/>
        </w:rPr>
        <w:t>ɖ</w:t>
      </w:r>
      <w:r w:rsidR="004B1A0A" w:rsidRPr="00EE2C2D">
        <w:rPr>
          <w:rStyle w:val="eop"/>
          <w:color w:val="000000"/>
          <w:sz w:val="20"/>
          <w:szCs w:val="20"/>
        </w:rPr>
        <w:t> </w:t>
      </w:r>
      <w:r w:rsidRPr="00EE2C2D">
        <w:rPr>
          <w:rFonts w:ascii="Arial" w:hAnsi="Arial" w:cs="Arial"/>
          <w:sz w:val="20"/>
          <w:szCs w:val="20"/>
        </w:rPr>
        <w:t>,</w:t>
      </w:r>
      <w:r w:rsidR="004B1A0A" w:rsidRPr="00EE2C2D">
        <w:rPr>
          <w:rFonts w:ascii="Arial" w:hAnsi="Arial" w:cs="Arial"/>
          <w:sz w:val="20"/>
          <w:szCs w:val="20"/>
        </w:rPr>
        <w:t xml:space="preserve"> </w:t>
      </w:r>
      <w:r w:rsidR="004B1A0A" w:rsidRPr="00EE2C2D">
        <w:rPr>
          <w:rStyle w:val="normaltextrun"/>
          <w:color w:val="000000"/>
          <w:sz w:val="20"/>
          <w:szCs w:val="20"/>
        </w:rPr>
        <w:t>ɛ</w:t>
      </w:r>
      <w:r w:rsidR="004B1A0A" w:rsidRPr="00EE2C2D">
        <w:rPr>
          <w:rStyle w:val="eop"/>
          <w:color w:val="000000"/>
          <w:sz w:val="20"/>
          <w:szCs w:val="20"/>
        </w:rPr>
        <w:t> </w:t>
      </w:r>
      <w:r w:rsidRPr="00EE2C2D">
        <w:rPr>
          <w:rFonts w:ascii="Arial" w:hAnsi="Arial" w:cs="Arial"/>
          <w:b/>
          <w:bCs/>
          <w:sz w:val="20"/>
          <w:szCs w:val="20"/>
          <w:shd w:val="clear" w:color="auto" w:fill="FFFFFF"/>
        </w:rPr>
        <w:tab/>
      </w:r>
      <w:r w:rsidR="00B812E4" w:rsidRPr="00EE2C2D">
        <w:rPr>
          <w:rFonts w:ascii="Arial" w:hAnsi="Arial" w:cs="Arial"/>
          <w:b/>
          <w:bCs/>
          <w:sz w:val="20"/>
          <w:szCs w:val="20"/>
        </w:rPr>
        <w:t>Se</w:t>
      </w:r>
      <w:r w:rsidRPr="00EE2C2D">
        <w:rPr>
          <w:rFonts w:ascii="Arial" w:hAnsi="Arial" w:cs="Arial"/>
          <w:b/>
          <w:bCs/>
          <w:sz w:val="20"/>
          <w:szCs w:val="20"/>
        </w:rPr>
        <w:t>mnatura</w:t>
      </w:r>
    </w:p>
    <w:p w:rsidR="006F43B7" w:rsidRPr="00EE2C2D" w:rsidRDefault="006F43B7">
      <w:pPr>
        <w:pStyle w:val="Footer"/>
        <w:spacing w:line="360" w:lineRule="auto"/>
        <w:jc w:val="both"/>
        <w:rPr>
          <w:rFonts w:ascii="Arial" w:hAnsi="Arial" w:cs="Arial"/>
          <w:sz w:val="20"/>
          <w:szCs w:val="20"/>
        </w:rPr>
      </w:pPr>
    </w:p>
    <w:p w:rsidR="006F43B7" w:rsidRPr="00EE2C2D" w:rsidRDefault="006F43B7">
      <w:pPr>
        <w:pStyle w:val="Footer"/>
        <w:spacing w:line="360" w:lineRule="auto"/>
        <w:jc w:val="both"/>
        <w:rPr>
          <w:rFonts w:ascii="Arial" w:hAnsi="Arial" w:cs="Arial"/>
          <w:b/>
          <w:sz w:val="20"/>
          <w:szCs w:val="20"/>
        </w:rPr>
      </w:pPr>
    </w:p>
    <w:p w:rsidR="008F23C4" w:rsidRPr="00EE2C2D" w:rsidRDefault="008F23C4">
      <w:pPr>
        <w:pStyle w:val="Footer"/>
        <w:spacing w:line="360" w:lineRule="auto"/>
        <w:jc w:val="both"/>
        <w:rPr>
          <w:rFonts w:ascii="Arial" w:hAnsi="Arial" w:cs="Arial"/>
          <w:b/>
          <w:sz w:val="20"/>
          <w:szCs w:val="20"/>
        </w:rPr>
      </w:pPr>
    </w:p>
    <w:p w:rsidR="008F23C4" w:rsidRPr="00EE2C2D" w:rsidRDefault="008F23C4">
      <w:pPr>
        <w:pStyle w:val="Footer"/>
        <w:spacing w:line="360" w:lineRule="auto"/>
        <w:jc w:val="both"/>
        <w:rPr>
          <w:rFonts w:ascii="Arial" w:hAnsi="Arial" w:cs="Arial"/>
          <w:b/>
          <w:sz w:val="20"/>
          <w:szCs w:val="20"/>
        </w:rPr>
      </w:pPr>
    </w:p>
    <w:p w:rsidR="008F23C4" w:rsidRPr="00EE2C2D" w:rsidRDefault="008F23C4">
      <w:pPr>
        <w:pStyle w:val="Footer"/>
        <w:spacing w:line="360" w:lineRule="auto"/>
        <w:jc w:val="both"/>
        <w:rPr>
          <w:rFonts w:ascii="Arial" w:hAnsi="Arial" w:cs="Arial"/>
          <w:b/>
          <w:sz w:val="20"/>
          <w:szCs w:val="20"/>
        </w:rPr>
      </w:pPr>
    </w:p>
    <w:p w:rsidR="00CE2A9F" w:rsidRPr="00EE2C2D" w:rsidRDefault="008F23C4">
      <w:pPr>
        <w:pStyle w:val="Footer"/>
        <w:spacing w:line="360" w:lineRule="auto"/>
        <w:jc w:val="both"/>
        <w:rPr>
          <w:rFonts w:ascii="Arial" w:hAnsi="Arial" w:cs="Arial"/>
          <w:b/>
          <w:sz w:val="20"/>
          <w:szCs w:val="20"/>
        </w:rPr>
      </w:pPr>
      <w:r w:rsidRPr="00EE2C2D">
        <w:rPr>
          <w:rFonts w:ascii="Arial" w:hAnsi="Arial" w:cs="Arial"/>
          <w:b/>
          <w:sz w:val="20"/>
          <w:szCs w:val="20"/>
        </w:rPr>
        <w:t>An</w:t>
      </w:r>
      <w:r w:rsidR="006F43B7" w:rsidRPr="00EE2C2D">
        <w:rPr>
          <w:rFonts w:ascii="Arial" w:hAnsi="Arial" w:cs="Arial"/>
          <w:b/>
          <w:sz w:val="20"/>
          <w:szCs w:val="20"/>
        </w:rPr>
        <w:t>exa nr. 1 la contractul individual de munca nr</w:t>
      </w:r>
      <w:r w:rsidR="00B1686C" w:rsidRPr="00EE2C2D">
        <w:rPr>
          <w:rFonts w:ascii="Arial" w:hAnsi="Arial" w:cs="Arial"/>
          <w:b/>
          <w:sz w:val="20"/>
          <w:szCs w:val="20"/>
        </w:rPr>
        <w:t>.</w:t>
      </w:r>
      <w:r w:rsidR="004B1A0A" w:rsidRPr="00EE2C2D">
        <w:rPr>
          <w:rFonts w:ascii="Arial" w:hAnsi="Arial" w:cs="Arial"/>
          <w:b/>
          <w:sz w:val="20"/>
          <w:szCs w:val="20"/>
        </w:rPr>
        <w:t xml:space="preserve"> </w:t>
      </w:r>
      <w:r w:rsidR="004B1A0A" w:rsidRPr="00EE2C2D">
        <w:rPr>
          <w:rStyle w:val="normaltextrun"/>
          <w:color w:val="000000"/>
          <w:sz w:val="20"/>
          <w:szCs w:val="20"/>
        </w:rPr>
        <w:t>ɔ/ɖ</w:t>
      </w:r>
      <w:r w:rsidR="004B1A0A" w:rsidRPr="00EE2C2D">
        <w:rPr>
          <w:rStyle w:val="eop"/>
          <w:color w:val="000000"/>
          <w:sz w:val="20"/>
          <w:szCs w:val="20"/>
        </w:rPr>
        <w:t> </w:t>
      </w:r>
    </w:p>
    <w:p w:rsidR="006A63EB" w:rsidRPr="00EE2C2D" w:rsidRDefault="006F43B7">
      <w:pPr>
        <w:pStyle w:val="Footer"/>
        <w:spacing w:line="360" w:lineRule="auto"/>
        <w:jc w:val="both"/>
        <w:rPr>
          <w:rFonts w:ascii="Arial" w:hAnsi="Arial" w:cs="Arial"/>
          <w:b/>
          <w:sz w:val="20"/>
          <w:szCs w:val="20"/>
        </w:rPr>
      </w:pPr>
      <w:r w:rsidRPr="00EE2C2D">
        <w:rPr>
          <w:rFonts w:ascii="Arial" w:hAnsi="Arial" w:cs="Arial"/>
          <w:b/>
          <w:sz w:val="20"/>
          <w:szCs w:val="20"/>
        </w:rPr>
        <w:t>Angajator  S.C. AZZURO COMIMPEX S.R.L.  Salariat</w:t>
      </w:r>
      <w:r w:rsidR="004B1A0A" w:rsidRPr="00EE2C2D">
        <w:rPr>
          <w:rFonts w:ascii="Arial" w:hAnsi="Arial" w:cs="Arial"/>
          <w:b/>
          <w:sz w:val="20"/>
          <w:szCs w:val="20"/>
        </w:rPr>
        <w:t xml:space="preserve"> </w:t>
      </w:r>
      <w:r w:rsidR="004B1A0A" w:rsidRPr="00EE2C2D">
        <w:rPr>
          <w:rStyle w:val="normaltextrun"/>
          <w:rFonts w:ascii="Arial" w:hAnsi="Arial" w:cs="Arial"/>
          <w:b/>
          <w:bCs/>
          <w:sz w:val="20"/>
          <w:szCs w:val="20"/>
        </w:rPr>
        <w:t>ɛ</w:t>
      </w:r>
      <w:r w:rsidR="004B1A0A" w:rsidRPr="00EE2C2D">
        <w:rPr>
          <w:rStyle w:val="eop"/>
          <w:rFonts w:ascii="Arial" w:hAnsi="Arial" w:cs="Arial"/>
          <w:sz w:val="20"/>
          <w:szCs w:val="20"/>
        </w:rPr>
        <w:t> </w:t>
      </w:r>
    </w:p>
    <w:p w:rsidR="006F43B7" w:rsidRPr="00EE2C2D" w:rsidRDefault="006F43B7">
      <w:pPr>
        <w:pStyle w:val="Footer"/>
        <w:spacing w:line="360" w:lineRule="auto"/>
        <w:jc w:val="both"/>
        <w:rPr>
          <w:rFonts w:ascii="Arial" w:hAnsi="Arial" w:cs="Arial"/>
          <w:b/>
          <w:sz w:val="20"/>
          <w:szCs w:val="20"/>
        </w:rPr>
      </w:pPr>
      <w:r w:rsidRPr="00EE2C2D">
        <w:rPr>
          <w:rFonts w:ascii="Arial" w:hAnsi="Arial" w:cs="Arial"/>
          <w:b/>
          <w:sz w:val="20"/>
          <w:szCs w:val="20"/>
        </w:rPr>
        <w:t>Criterii de evaluare pentru functii de executie:</w:t>
      </w:r>
      <w:r w:rsidRPr="00EE2C2D">
        <w:rPr>
          <w:rFonts w:ascii="Arial" w:hAnsi="Arial" w:cs="Arial"/>
          <w:sz w:val="20"/>
          <w:szCs w:val="20"/>
        </w:rPr>
        <w:t xml:space="preserve">   </w:t>
      </w:r>
    </w:p>
    <w:tbl>
      <w:tblPr>
        <w:tblW w:w="0" w:type="auto"/>
        <w:tblInd w:w="-485" w:type="dxa"/>
        <w:tblLayout w:type="fixed"/>
        <w:tblLook w:val="0000" w:firstRow="0" w:lastRow="0" w:firstColumn="0" w:lastColumn="0" w:noHBand="0" w:noVBand="0"/>
      </w:tblPr>
      <w:tblGrid>
        <w:gridCol w:w="4576"/>
        <w:gridCol w:w="5250"/>
      </w:tblGrid>
      <w:tr w:rsidR="006F43B7" w:rsidRPr="00EE2C2D">
        <w:tc>
          <w:tcPr>
            <w:tcW w:w="4576" w:type="dxa"/>
            <w:tcBorders>
              <w:top w:val="single" w:sz="4" w:space="0" w:color="000000"/>
              <w:left w:val="single" w:sz="4" w:space="0" w:color="000000"/>
              <w:bottom w:val="single" w:sz="4" w:space="0" w:color="000000"/>
            </w:tcBorders>
          </w:tcPr>
          <w:p w:rsidR="006F43B7" w:rsidRPr="00EE2C2D" w:rsidRDefault="006F43B7">
            <w:pPr>
              <w:pStyle w:val="Footer"/>
              <w:snapToGrid w:val="0"/>
              <w:spacing w:line="360" w:lineRule="auto"/>
              <w:jc w:val="both"/>
              <w:rPr>
                <w:rFonts w:ascii="Arial" w:hAnsi="Arial" w:cs="Arial"/>
                <w:b/>
                <w:sz w:val="20"/>
                <w:szCs w:val="20"/>
              </w:rPr>
            </w:pPr>
            <w:r w:rsidRPr="00EE2C2D">
              <w:rPr>
                <w:rFonts w:ascii="Arial" w:hAnsi="Arial" w:cs="Arial"/>
                <w:b/>
                <w:sz w:val="20"/>
                <w:szCs w:val="20"/>
              </w:rPr>
              <w:t>Criteriul de performanta</w:t>
            </w:r>
          </w:p>
        </w:tc>
        <w:tc>
          <w:tcPr>
            <w:tcW w:w="5250" w:type="dxa"/>
            <w:tcBorders>
              <w:top w:val="single" w:sz="4" w:space="0" w:color="000000"/>
              <w:left w:val="single" w:sz="4" w:space="0" w:color="000000"/>
              <w:bottom w:val="single" w:sz="4" w:space="0" w:color="000000"/>
              <w:right w:val="single" w:sz="4" w:space="0" w:color="000000"/>
            </w:tcBorders>
          </w:tcPr>
          <w:p w:rsidR="006F43B7" w:rsidRPr="00EE2C2D" w:rsidRDefault="006F43B7">
            <w:pPr>
              <w:pStyle w:val="Footer"/>
              <w:snapToGrid w:val="0"/>
              <w:spacing w:line="360" w:lineRule="auto"/>
              <w:ind w:left="1310" w:hanging="1310"/>
              <w:jc w:val="both"/>
              <w:rPr>
                <w:sz w:val="20"/>
                <w:szCs w:val="20"/>
              </w:rPr>
            </w:pPr>
            <w:r w:rsidRPr="00EE2C2D">
              <w:rPr>
                <w:rFonts w:ascii="Arial" w:hAnsi="Arial" w:cs="Arial"/>
                <w:b/>
                <w:sz w:val="20"/>
                <w:szCs w:val="20"/>
              </w:rPr>
              <w:t>Definirea criteriilor</w:t>
            </w:r>
          </w:p>
        </w:tc>
      </w:tr>
      <w:tr w:rsidR="006F43B7" w:rsidRPr="00EE2C2D">
        <w:tc>
          <w:tcPr>
            <w:tcW w:w="4576" w:type="dxa"/>
            <w:tcBorders>
              <w:top w:val="single" w:sz="4" w:space="0" w:color="000000"/>
              <w:left w:val="single" w:sz="4" w:space="0" w:color="000000"/>
              <w:bottom w:val="single" w:sz="4" w:space="0" w:color="000000"/>
            </w:tcBorders>
          </w:tcPr>
          <w:p w:rsidR="006F43B7" w:rsidRPr="00EE2C2D" w:rsidRDefault="006F43B7">
            <w:pPr>
              <w:pStyle w:val="Footer"/>
              <w:snapToGrid w:val="0"/>
              <w:spacing w:line="360" w:lineRule="auto"/>
              <w:jc w:val="both"/>
              <w:rPr>
                <w:rFonts w:ascii="Arial" w:hAnsi="Arial" w:cs="Arial"/>
                <w:sz w:val="20"/>
                <w:szCs w:val="20"/>
              </w:rPr>
            </w:pPr>
            <w:r w:rsidRPr="00EE2C2D">
              <w:rPr>
                <w:rFonts w:ascii="Arial" w:hAnsi="Arial" w:cs="Arial"/>
                <w:sz w:val="20"/>
                <w:szCs w:val="20"/>
              </w:rPr>
              <w:t>1. Calitatea muncii prestate</w:t>
            </w:r>
          </w:p>
        </w:tc>
        <w:tc>
          <w:tcPr>
            <w:tcW w:w="5250" w:type="dxa"/>
            <w:tcBorders>
              <w:top w:val="single" w:sz="4" w:space="0" w:color="000000"/>
              <w:left w:val="single" w:sz="4" w:space="0" w:color="000000"/>
              <w:bottom w:val="single" w:sz="4" w:space="0" w:color="000000"/>
              <w:right w:val="single" w:sz="4" w:space="0" w:color="000000"/>
            </w:tcBorders>
          </w:tcPr>
          <w:p w:rsidR="006F43B7" w:rsidRPr="00EE2C2D" w:rsidRDefault="006F43B7">
            <w:pPr>
              <w:pStyle w:val="Footer"/>
              <w:snapToGrid w:val="0"/>
              <w:spacing w:line="360" w:lineRule="auto"/>
              <w:jc w:val="both"/>
              <w:rPr>
                <w:rFonts w:ascii="Arial" w:hAnsi="Arial" w:cs="Arial"/>
                <w:sz w:val="20"/>
                <w:szCs w:val="20"/>
              </w:rPr>
            </w:pPr>
            <w:r w:rsidRPr="00EE2C2D">
              <w:rPr>
                <w:rFonts w:ascii="Arial" w:hAnsi="Arial" w:cs="Arial"/>
                <w:sz w:val="20"/>
                <w:szCs w:val="20"/>
              </w:rPr>
              <w:t>Nivelul  calitativ al lucrarilor elaborate sau a produselor realizate (dupa caz).</w:t>
            </w:r>
          </w:p>
          <w:p w:rsidR="006F43B7" w:rsidRPr="00EE2C2D" w:rsidRDefault="006F43B7">
            <w:pPr>
              <w:pStyle w:val="Footer"/>
              <w:spacing w:line="360" w:lineRule="auto"/>
              <w:jc w:val="both"/>
              <w:rPr>
                <w:rFonts w:ascii="Arial" w:hAnsi="Arial" w:cs="Arial"/>
                <w:sz w:val="20"/>
                <w:szCs w:val="20"/>
              </w:rPr>
            </w:pPr>
          </w:p>
          <w:p w:rsidR="006F43B7" w:rsidRPr="00EE2C2D" w:rsidRDefault="006F43B7">
            <w:pPr>
              <w:pStyle w:val="Footer"/>
              <w:spacing w:line="360" w:lineRule="auto"/>
              <w:jc w:val="both"/>
              <w:rPr>
                <w:rFonts w:ascii="Arial" w:hAnsi="Arial" w:cs="Arial"/>
                <w:sz w:val="20"/>
                <w:szCs w:val="20"/>
              </w:rPr>
            </w:pPr>
          </w:p>
          <w:p w:rsidR="006F43B7" w:rsidRPr="00EE2C2D" w:rsidRDefault="006F43B7">
            <w:pPr>
              <w:pStyle w:val="Footer"/>
              <w:spacing w:line="360" w:lineRule="auto"/>
              <w:jc w:val="both"/>
              <w:rPr>
                <w:rFonts w:ascii="Arial" w:hAnsi="Arial" w:cs="Arial"/>
                <w:sz w:val="20"/>
                <w:szCs w:val="20"/>
              </w:rPr>
            </w:pPr>
          </w:p>
        </w:tc>
      </w:tr>
      <w:tr w:rsidR="006F43B7" w:rsidRPr="00EE2C2D">
        <w:tc>
          <w:tcPr>
            <w:tcW w:w="4576" w:type="dxa"/>
            <w:tcBorders>
              <w:top w:val="single" w:sz="4" w:space="0" w:color="000000"/>
              <w:left w:val="single" w:sz="4" w:space="0" w:color="000000"/>
              <w:bottom w:val="single" w:sz="4" w:space="0" w:color="000000"/>
            </w:tcBorders>
          </w:tcPr>
          <w:p w:rsidR="006F43B7" w:rsidRPr="00EE2C2D" w:rsidRDefault="006F43B7">
            <w:pPr>
              <w:pStyle w:val="Footer"/>
              <w:snapToGrid w:val="0"/>
              <w:spacing w:line="360" w:lineRule="auto"/>
              <w:jc w:val="both"/>
              <w:rPr>
                <w:rFonts w:ascii="Arial" w:hAnsi="Arial" w:cs="Arial"/>
                <w:sz w:val="20"/>
                <w:szCs w:val="20"/>
              </w:rPr>
            </w:pPr>
            <w:r w:rsidRPr="00EE2C2D">
              <w:rPr>
                <w:rFonts w:ascii="Arial" w:hAnsi="Arial" w:cs="Arial"/>
                <w:sz w:val="20"/>
                <w:szCs w:val="20"/>
              </w:rPr>
              <w:t>2.  Pregatire profesionala</w:t>
            </w:r>
          </w:p>
        </w:tc>
        <w:tc>
          <w:tcPr>
            <w:tcW w:w="5250" w:type="dxa"/>
            <w:tcBorders>
              <w:top w:val="single" w:sz="4" w:space="0" w:color="000000"/>
              <w:left w:val="single" w:sz="4" w:space="0" w:color="000000"/>
              <w:bottom w:val="single" w:sz="4" w:space="0" w:color="000000"/>
              <w:right w:val="single" w:sz="4" w:space="0" w:color="000000"/>
            </w:tcBorders>
          </w:tcPr>
          <w:p w:rsidR="006F43B7" w:rsidRPr="00EE2C2D" w:rsidRDefault="006F43B7">
            <w:pPr>
              <w:pStyle w:val="Footer"/>
              <w:snapToGrid w:val="0"/>
              <w:spacing w:line="360" w:lineRule="auto"/>
              <w:jc w:val="both"/>
              <w:rPr>
                <w:rFonts w:ascii="Arial" w:hAnsi="Arial" w:cs="Arial"/>
                <w:sz w:val="20"/>
                <w:szCs w:val="20"/>
              </w:rPr>
            </w:pPr>
            <w:r w:rsidRPr="00EE2C2D">
              <w:rPr>
                <w:rFonts w:ascii="Arial" w:hAnsi="Arial" w:cs="Arial"/>
                <w:sz w:val="20"/>
                <w:szCs w:val="20"/>
              </w:rPr>
              <w:t>Acest criteriu se analizeaza in functie de urmatorii factori:</w:t>
            </w:r>
          </w:p>
          <w:p w:rsidR="006F43B7" w:rsidRPr="00EE2C2D" w:rsidRDefault="006F43B7">
            <w:pPr>
              <w:pStyle w:val="Footer"/>
              <w:spacing w:line="360" w:lineRule="auto"/>
              <w:jc w:val="both"/>
              <w:rPr>
                <w:rFonts w:ascii="Arial" w:hAnsi="Arial" w:cs="Arial"/>
                <w:sz w:val="20"/>
                <w:szCs w:val="20"/>
              </w:rPr>
            </w:pPr>
            <w:r w:rsidRPr="00EE2C2D">
              <w:rPr>
                <w:rFonts w:ascii="Arial" w:hAnsi="Arial" w:cs="Arial"/>
                <w:sz w:val="20"/>
                <w:szCs w:val="20"/>
              </w:rPr>
              <w:t>-nivel studii;</w:t>
            </w:r>
          </w:p>
          <w:p w:rsidR="006F43B7" w:rsidRPr="00EE2C2D" w:rsidRDefault="006F43B7">
            <w:pPr>
              <w:pStyle w:val="Footer"/>
              <w:spacing w:line="360" w:lineRule="auto"/>
              <w:jc w:val="both"/>
              <w:rPr>
                <w:rFonts w:ascii="Arial" w:hAnsi="Arial" w:cs="Arial"/>
                <w:sz w:val="20"/>
                <w:szCs w:val="20"/>
              </w:rPr>
            </w:pPr>
            <w:r w:rsidRPr="00EE2C2D">
              <w:rPr>
                <w:rFonts w:ascii="Arial" w:hAnsi="Arial" w:cs="Arial"/>
                <w:sz w:val="20"/>
                <w:szCs w:val="20"/>
              </w:rPr>
              <w:t>-nivelul cunostintelor demonstrat la testarile periodice;</w:t>
            </w:r>
          </w:p>
          <w:p w:rsidR="006F43B7" w:rsidRPr="00EE2C2D" w:rsidRDefault="006F43B7">
            <w:pPr>
              <w:pStyle w:val="Footer"/>
              <w:spacing w:line="360" w:lineRule="auto"/>
              <w:jc w:val="both"/>
              <w:rPr>
                <w:rFonts w:ascii="Arial" w:hAnsi="Arial" w:cs="Arial"/>
                <w:sz w:val="20"/>
                <w:szCs w:val="20"/>
              </w:rPr>
            </w:pPr>
            <w:r w:rsidRPr="00EE2C2D">
              <w:rPr>
                <w:rFonts w:ascii="Arial" w:hAnsi="Arial" w:cs="Arial"/>
                <w:sz w:val="20"/>
                <w:szCs w:val="20"/>
              </w:rPr>
              <w:t>-volumul de lucrari realizate (indeplinirea volumului de munca cerut functiei)</w:t>
            </w:r>
          </w:p>
          <w:p w:rsidR="006F43B7" w:rsidRPr="00EE2C2D" w:rsidRDefault="006F43B7">
            <w:pPr>
              <w:pStyle w:val="Footer"/>
              <w:numPr>
                <w:ilvl w:val="0"/>
                <w:numId w:val="2"/>
              </w:numPr>
              <w:tabs>
                <w:tab w:val="left" w:pos="0"/>
              </w:tabs>
              <w:spacing w:line="360" w:lineRule="auto"/>
              <w:jc w:val="both"/>
              <w:rPr>
                <w:rFonts w:ascii="Arial" w:hAnsi="Arial" w:cs="Arial"/>
                <w:sz w:val="20"/>
                <w:szCs w:val="20"/>
              </w:rPr>
            </w:pPr>
          </w:p>
        </w:tc>
      </w:tr>
      <w:tr w:rsidR="006F43B7" w:rsidRPr="00EE2C2D">
        <w:tc>
          <w:tcPr>
            <w:tcW w:w="4576" w:type="dxa"/>
            <w:tcBorders>
              <w:top w:val="single" w:sz="4" w:space="0" w:color="000000"/>
              <w:left w:val="single" w:sz="4" w:space="0" w:color="000000"/>
              <w:bottom w:val="single" w:sz="4" w:space="0" w:color="000000"/>
            </w:tcBorders>
          </w:tcPr>
          <w:p w:rsidR="006F43B7" w:rsidRPr="00EE2C2D" w:rsidRDefault="006F43B7">
            <w:pPr>
              <w:pStyle w:val="Footer"/>
              <w:snapToGrid w:val="0"/>
              <w:spacing w:line="360" w:lineRule="auto"/>
              <w:jc w:val="both"/>
              <w:rPr>
                <w:rFonts w:ascii="Arial" w:hAnsi="Arial" w:cs="Arial"/>
                <w:sz w:val="20"/>
                <w:szCs w:val="20"/>
              </w:rPr>
            </w:pPr>
            <w:r w:rsidRPr="00EE2C2D">
              <w:rPr>
                <w:rFonts w:ascii="Arial" w:hAnsi="Arial" w:cs="Arial"/>
                <w:sz w:val="20"/>
                <w:szCs w:val="20"/>
              </w:rPr>
              <w:t>3. Competenta in gestionarea resurselor alocate</w:t>
            </w:r>
          </w:p>
        </w:tc>
        <w:tc>
          <w:tcPr>
            <w:tcW w:w="5250" w:type="dxa"/>
            <w:tcBorders>
              <w:top w:val="single" w:sz="4" w:space="0" w:color="000000"/>
              <w:left w:val="single" w:sz="4" w:space="0" w:color="000000"/>
              <w:bottom w:val="single" w:sz="4" w:space="0" w:color="000000"/>
              <w:right w:val="single" w:sz="4" w:space="0" w:color="000000"/>
            </w:tcBorders>
          </w:tcPr>
          <w:p w:rsidR="006F43B7" w:rsidRPr="00EE2C2D" w:rsidRDefault="006F43B7">
            <w:pPr>
              <w:pStyle w:val="Footer"/>
              <w:snapToGrid w:val="0"/>
              <w:spacing w:line="360" w:lineRule="auto"/>
              <w:jc w:val="both"/>
              <w:rPr>
                <w:sz w:val="20"/>
                <w:szCs w:val="20"/>
              </w:rPr>
            </w:pPr>
            <w:r w:rsidRPr="00EE2C2D">
              <w:rPr>
                <w:rFonts w:ascii="Arial" w:hAnsi="Arial" w:cs="Arial"/>
                <w:sz w:val="20"/>
                <w:szCs w:val="20"/>
              </w:rPr>
              <w:t>Capacitatea de a utiliza eficient si la capacitate maxima resursele materiale si financiare alocate.</w:t>
            </w:r>
          </w:p>
        </w:tc>
      </w:tr>
      <w:tr w:rsidR="006F43B7" w:rsidRPr="00EE2C2D">
        <w:tc>
          <w:tcPr>
            <w:tcW w:w="4576" w:type="dxa"/>
            <w:tcBorders>
              <w:top w:val="single" w:sz="4" w:space="0" w:color="000000"/>
              <w:left w:val="single" w:sz="4" w:space="0" w:color="000000"/>
              <w:bottom w:val="single" w:sz="4" w:space="0" w:color="000000"/>
            </w:tcBorders>
          </w:tcPr>
          <w:p w:rsidR="006F43B7" w:rsidRPr="00EE2C2D" w:rsidRDefault="006F43B7">
            <w:pPr>
              <w:pStyle w:val="Footer"/>
              <w:snapToGrid w:val="0"/>
              <w:spacing w:line="360" w:lineRule="auto"/>
              <w:jc w:val="both"/>
              <w:rPr>
                <w:rFonts w:ascii="Arial" w:hAnsi="Arial" w:cs="Arial"/>
                <w:sz w:val="20"/>
                <w:szCs w:val="20"/>
              </w:rPr>
            </w:pPr>
            <w:r w:rsidRPr="00EE2C2D">
              <w:rPr>
                <w:rFonts w:ascii="Arial" w:hAnsi="Arial" w:cs="Arial"/>
                <w:sz w:val="20"/>
                <w:szCs w:val="20"/>
              </w:rPr>
              <w:t>4.  Capacitatea de a lucra independent</w:t>
            </w:r>
          </w:p>
        </w:tc>
        <w:tc>
          <w:tcPr>
            <w:tcW w:w="5250" w:type="dxa"/>
            <w:tcBorders>
              <w:top w:val="single" w:sz="4" w:space="0" w:color="000000"/>
              <w:left w:val="single" w:sz="4" w:space="0" w:color="000000"/>
              <w:bottom w:val="single" w:sz="4" w:space="0" w:color="000000"/>
              <w:right w:val="single" w:sz="4" w:space="0" w:color="000000"/>
            </w:tcBorders>
          </w:tcPr>
          <w:p w:rsidR="006F43B7" w:rsidRPr="00EE2C2D" w:rsidRDefault="006F43B7">
            <w:pPr>
              <w:pStyle w:val="Footer"/>
              <w:snapToGrid w:val="0"/>
              <w:spacing w:line="360" w:lineRule="auto"/>
              <w:jc w:val="both"/>
              <w:rPr>
                <w:sz w:val="20"/>
                <w:szCs w:val="20"/>
              </w:rPr>
            </w:pPr>
            <w:r w:rsidRPr="00EE2C2D">
              <w:rPr>
                <w:rFonts w:ascii="Arial" w:hAnsi="Arial" w:cs="Arial"/>
                <w:sz w:val="20"/>
                <w:szCs w:val="20"/>
              </w:rPr>
              <w:t>Capacitatea de a desfasura activitati pentru indeplinirea atributiilor de serviciu fara a solicita coordonare, cu exceptia cazului in care activitatile implica luarea unor decizii care depasesc limitele de competenta.</w:t>
            </w:r>
          </w:p>
        </w:tc>
      </w:tr>
      <w:tr w:rsidR="006F43B7" w:rsidRPr="00EE2C2D">
        <w:tc>
          <w:tcPr>
            <w:tcW w:w="4576" w:type="dxa"/>
            <w:tcBorders>
              <w:top w:val="single" w:sz="4" w:space="0" w:color="000000"/>
              <w:left w:val="single" w:sz="4" w:space="0" w:color="000000"/>
              <w:bottom w:val="single" w:sz="4" w:space="0" w:color="000000"/>
            </w:tcBorders>
          </w:tcPr>
          <w:p w:rsidR="006F43B7" w:rsidRPr="00EE2C2D" w:rsidRDefault="006F43B7">
            <w:pPr>
              <w:pStyle w:val="Footer"/>
              <w:snapToGrid w:val="0"/>
              <w:spacing w:line="360" w:lineRule="auto"/>
              <w:jc w:val="both"/>
              <w:rPr>
                <w:rFonts w:ascii="Arial" w:hAnsi="Arial" w:cs="Arial"/>
                <w:sz w:val="20"/>
                <w:szCs w:val="20"/>
              </w:rPr>
            </w:pPr>
            <w:r w:rsidRPr="00EE2C2D">
              <w:rPr>
                <w:rFonts w:ascii="Arial" w:hAnsi="Arial" w:cs="Arial"/>
                <w:sz w:val="20"/>
                <w:szCs w:val="20"/>
              </w:rPr>
              <w:t>5. Corectitudine, integritate, disciplina in munca</w:t>
            </w:r>
          </w:p>
        </w:tc>
        <w:tc>
          <w:tcPr>
            <w:tcW w:w="5250" w:type="dxa"/>
            <w:tcBorders>
              <w:top w:val="single" w:sz="4" w:space="0" w:color="000000"/>
              <w:left w:val="single" w:sz="4" w:space="0" w:color="000000"/>
              <w:bottom w:val="single" w:sz="4" w:space="0" w:color="000000"/>
              <w:right w:val="single" w:sz="4" w:space="0" w:color="000000"/>
            </w:tcBorders>
          </w:tcPr>
          <w:p w:rsidR="006F43B7" w:rsidRPr="00EE2C2D" w:rsidRDefault="006F43B7">
            <w:pPr>
              <w:pStyle w:val="Footer"/>
              <w:snapToGrid w:val="0"/>
              <w:spacing w:line="360" w:lineRule="auto"/>
              <w:jc w:val="both"/>
              <w:rPr>
                <w:rFonts w:ascii="Arial" w:hAnsi="Arial" w:cs="Arial"/>
                <w:sz w:val="20"/>
                <w:szCs w:val="20"/>
              </w:rPr>
            </w:pPr>
            <w:r w:rsidRPr="00EE2C2D">
              <w:rPr>
                <w:rFonts w:ascii="Arial" w:hAnsi="Arial" w:cs="Arial"/>
                <w:sz w:val="20"/>
                <w:szCs w:val="20"/>
              </w:rPr>
              <w:t xml:space="preserve">Respectarea legii si a normelor de lucru in activitatea desfasurata </w:t>
            </w:r>
          </w:p>
          <w:p w:rsidR="006F43B7" w:rsidRPr="00EE2C2D" w:rsidRDefault="006F43B7">
            <w:pPr>
              <w:pStyle w:val="Footer"/>
              <w:spacing w:line="360" w:lineRule="auto"/>
              <w:jc w:val="both"/>
              <w:rPr>
                <w:sz w:val="20"/>
                <w:szCs w:val="20"/>
              </w:rPr>
            </w:pPr>
            <w:r w:rsidRPr="00EE2C2D">
              <w:rPr>
                <w:rFonts w:ascii="Arial" w:hAnsi="Arial" w:cs="Arial"/>
                <w:sz w:val="20"/>
                <w:szCs w:val="20"/>
              </w:rPr>
              <w:t>Comportamentul fata de persoanele cu care interactioneaza</w:t>
            </w:r>
          </w:p>
        </w:tc>
      </w:tr>
      <w:tr w:rsidR="006F43B7" w:rsidRPr="00EE2C2D">
        <w:tc>
          <w:tcPr>
            <w:tcW w:w="4576" w:type="dxa"/>
            <w:tcBorders>
              <w:top w:val="single" w:sz="4" w:space="0" w:color="000000"/>
              <w:left w:val="single" w:sz="4" w:space="0" w:color="000000"/>
              <w:bottom w:val="single" w:sz="4" w:space="0" w:color="000000"/>
            </w:tcBorders>
          </w:tcPr>
          <w:p w:rsidR="006F43B7" w:rsidRPr="00EE2C2D" w:rsidRDefault="006F43B7">
            <w:pPr>
              <w:pStyle w:val="Footer"/>
              <w:snapToGrid w:val="0"/>
              <w:spacing w:line="360" w:lineRule="auto"/>
              <w:jc w:val="both"/>
              <w:rPr>
                <w:rFonts w:ascii="Arial" w:hAnsi="Arial" w:cs="Arial"/>
                <w:sz w:val="20"/>
                <w:szCs w:val="20"/>
              </w:rPr>
            </w:pPr>
            <w:r w:rsidRPr="00EE2C2D">
              <w:rPr>
                <w:rFonts w:ascii="Arial" w:hAnsi="Arial" w:cs="Arial"/>
                <w:sz w:val="20"/>
                <w:szCs w:val="20"/>
              </w:rPr>
              <w:t>6. Aptitudini organizatorice</w:t>
            </w:r>
          </w:p>
        </w:tc>
        <w:tc>
          <w:tcPr>
            <w:tcW w:w="5250" w:type="dxa"/>
            <w:tcBorders>
              <w:top w:val="single" w:sz="4" w:space="0" w:color="000000"/>
              <w:left w:val="single" w:sz="4" w:space="0" w:color="000000"/>
              <w:bottom w:val="single" w:sz="4" w:space="0" w:color="000000"/>
              <w:right w:val="single" w:sz="4" w:space="0" w:color="000000"/>
            </w:tcBorders>
          </w:tcPr>
          <w:p w:rsidR="006F43B7" w:rsidRPr="00EE2C2D" w:rsidRDefault="006F43B7">
            <w:pPr>
              <w:pStyle w:val="Footer"/>
              <w:snapToGrid w:val="0"/>
              <w:spacing w:line="360" w:lineRule="auto"/>
              <w:jc w:val="both"/>
              <w:rPr>
                <w:sz w:val="20"/>
                <w:szCs w:val="20"/>
              </w:rPr>
            </w:pPr>
            <w:r w:rsidRPr="00EE2C2D">
              <w:rPr>
                <w:rFonts w:ascii="Arial" w:hAnsi="Arial" w:cs="Arial"/>
                <w:sz w:val="20"/>
                <w:szCs w:val="20"/>
              </w:rPr>
              <w:t>Evaluarea aptitudinilor in organizarea si planificarea muncii proprii.</w:t>
            </w:r>
          </w:p>
        </w:tc>
      </w:tr>
    </w:tbl>
    <w:p w:rsidR="006F43B7" w:rsidRPr="00EE2C2D" w:rsidRDefault="006F43B7">
      <w:pPr>
        <w:pStyle w:val="Footer"/>
        <w:spacing w:line="360" w:lineRule="auto"/>
        <w:jc w:val="right"/>
        <w:rPr>
          <w:rFonts w:ascii="Arial" w:hAnsi="Arial" w:cs="Arial"/>
          <w:b/>
          <w:sz w:val="20"/>
          <w:szCs w:val="20"/>
        </w:rPr>
      </w:pPr>
      <w:r w:rsidRPr="00EE2C2D">
        <w:rPr>
          <w:rFonts w:ascii="Arial" w:hAnsi="Arial" w:cs="Arial"/>
          <w:b/>
          <w:sz w:val="20"/>
          <w:szCs w:val="20"/>
        </w:rPr>
        <w:t xml:space="preserve">    Am luat la cunostinta,</w:t>
      </w:r>
    </w:p>
    <w:p w:rsidR="00B84000" w:rsidRPr="00EE2C2D" w:rsidRDefault="006F43B7" w:rsidP="00B84000">
      <w:pPr>
        <w:pStyle w:val="Footer"/>
        <w:spacing w:line="360" w:lineRule="auto"/>
        <w:jc w:val="right"/>
        <w:rPr>
          <w:rFonts w:ascii="Arial" w:hAnsi="Arial" w:cs="Arial"/>
          <w:b/>
          <w:sz w:val="20"/>
          <w:szCs w:val="20"/>
        </w:rPr>
      </w:pPr>
      <w:r w:rsidRPr="00EE2C2D">
        <w:rPr>
          <w:rFonts w:ascii="Arial" w:hAnsi="Arial" w:cs="Arial"/>
          <w:b/>
          <w:sz w:val="20"/>
          <w:szCs w:val="20"/>
        </w:rPr>
        <w:t xml:space="preserve">            </w:t>
      </w:r>
      <w:r w:rsidR="00B84000" w:rsidRPr="00EE2C2D">
        <w:rPr>
          <w:rFonts w:ascii="Arial" w:hAnsi="Arial" w:cs="Arial"/>
          <w:b/>
          <w:sz w:val="20"/>
          <w:szCs w:val="20"/>
        </w:rPr>
        <w:t xml:space="preserve">                           Data</w:t>
      </w:r>
    </w:p>
    <w:p w:rsidR="006A63EB" w:rsidRPr="00EE2C2D" w:rsidRDefault="004B1A0A" w:rsidP="00B84000">
      <w:pPr>
        <w:pStyle w:val="Footer"/>
        <w:spacing w:line="360" w:lineRule="auto"/>
        <w:jc w:val="right"/>
        <w:rPr>
          <w:rFonts w:ascii="Arial" w:hAnsi="Arial" w:cs="Arial"/>
          <w:b/>
          <w:sz w:val="20"/>
          <w:szCs w:val="20"/>
        </w:rPr>
      </w:pPr>
      <w:r w:rsidRPr="00EE2C2D">
        <w:rPr>
          <w:color w:val="000000"/>
          <w:sz w:val="20"/>
          <w:szCs w:val="20"/>
          <w:shd w:val="clear" w:color="auto" w:fill="FFFFFF"/>
        </w:rPr>
        <w:t>ɖ</w:t>
      </w:r>
    </w:p>
    <w:p w:rsidR="006F43B7" w:rsidRPr="00EE2C2D" w:rsidRDefault="006F43B7">
      <w:pPr>
        <w:pStyle w:val="Footer"/>
        <w:spacing w:line="360" w:lineRule="auto"/>
        <w:jc w:val="right"/>
        <w:rPr>
          <w:rFonts w:ascii="Arial" w:hAnsi="Arial" w:cs="Arial"/>
          <w:b/>
          <w:bCs/>
          <w:sz w:val="20"/>
          <w:szCs w:val="20"/>
        </w:rPr>
      </w:pPr>
      <w:r w:rsidRPr="00EE2C2D">
        <w:rPr>
          <w:rFonts w:ascii="Arial" w:hAnsi="Arial" w:cs="Arial"/>
          <w:b/>
          <w:sz w:val="20"/>
          <w:szCs w:val="20"/>
        </w:rPr>
        <w:t xml:space="preserve">                                                               Salariat (nume si prenume si semnatura)                                </w:t>
      </w:r>
    </w:p>
    <w:p w:rsidR="006F43B7" w:rsidRPr="00EE2C2D" w:rsidRDefault="003065B5">
      <w:pPr>
        <w:pStyle w:val="Footer"/>
        <w:spacing w:line="360" w:lineRule="auto"/>
        <w:jc w:val="both"/>
        <w:rPr>
          <w:sz w:val="20"/>
          <w:szCs w:val="20"/>
        </w:rPr>
      </w:pPr>
      <w:r w:rsidRPr="00EE2C2D">
        <w:rPr>
          <w:rFonts w:ascii="Arial" w:hAnsi="Arial" w:cs="Arial"/>
          <w:sz w:val="20"/>
          <w:szCs w:val="20"/>
        </w:rPr>
        <w:t xml:space="preserve">                                                              </w:t>
      </w:r>
      <w:r w:rsidR="008A3781" w:rsidRPr="00EE2C2D">
        <w:rPr>
          <w:rFonts w:ascii="Arial" w:hAnsi="Arial" w:cs="Arial"/>
          <w:sz w:val="20"/>
          <w:szCs w:val="20"/>
        </w:rPr>
        <w:t xml:space="preserve">      </w:t>
      </w:r>
      <w:r w:rsidR="004B1A0A" w:rsidRPr="00EE2C2D">
        <w:rPr>
          <w:rStyle w:val="normaltextrun"/>
          <w:color w:val="000000"/>
          <w:sz w:val="20"/>
          <w:szCs w:val="20"/>
        </w:rPr>
        <w:t>ɛ</w:t>
      </w:r>
      <w:r w:rsidR="004B1A0A" w:rsidRPr="00EE2C2D">
        <w:rPr>
          <w:rStyle w:val="eop"/>
          <w:color w:val="000000"/>
          <w:sz w:val="20"/>
          <w:szCs w:val="20"/>
        </w:rPr>
        <w:t> </w:t>
      </w:r>
    </w:p>
    <w:p w:rsidR="00EF566E" w:rsidRPr="00EE2C2D" w:rsidRDefault="00EF566E">
      <w:pPr>
        <w:pStyle w:val="Footer"/>
        <w:spacing w:line="360" w:lineRule="auto"/>
        <w:jc w:val="both"/>
        <w:rPr>
          <w:rFonts w:ascii="Arial" w:hAnsi="Arial" w:cs="Arial"/>
          <w:b/>
          <w:sz w:val="20"/>
          <w:szCs w:val="20"/>
        </w:rPr>
      </w:pPr>
    </w:p>
    <w:p w:rsidR="003065B5" w:rsidRPr="00EE2C2D" w:rsidRDefault="003065B5" w:rsidP="003C2777">
      <w:pPr>
        <w:pStyle w:val="Footer"/>
        <w:spacing w:line="360" w:lineRule="auto"/>
        <w:jc w:val="both"/>
        <w:rPr>
          <w:rFonts w:ascii="Arial" w:hAnsi="Arial" w:cs="Arial"/>
          <w:b/>
          <w:sz w:val="20"/>
          <w:szCs w:val="20"/>
        </w:rPr>
      </w:pPr>
    </w:p>
    <w:p w:rsidR="003065B5" w:rsidRPr="00EE2C2D" w:rsidRDefault="003065B5" w:rsidP="003C2777">
      <w:pPr>
        <w:pStyle w:val="Footer"/>
        <w:spacing w:line="360" w:lineRule="auto"/>
        <w:jc w:val="both"/>
        <w:rPr>
          <w:rFonts w:ascii="Arial" w:hAnsi="Arial" w:cs="Arial"/>
          <w:b/>
          <w:sz w:val="20"/>
          <w:szCs w:val="20"/>
        </w:rPr>
      </w:pPr>
    </w:p>
    <w:p w:rsidR="00CE2A9F" w:rsidRPr="00EE2C2D" w:rsidRDefault="00CE2A9F" w:rsidP="003C2777">
      <w:pPr>
        <w:pStyle w:val="Footer"/>
        <w:spacing w:line="360" w:lineRule="auto"/>
        <w:jc w:val="both"/>
        <w:rPr>
          <w:rFonts w:ascii="Arial" w:hAnsi="Arial" w:cs="Arial"/>
          <w:b/>
          <w:sz w:val="20"/>
          <w:szCs w:val="20"/>
        </w:rPr>
      </w:pPr>
    </w:p>
    <w:p w:rsidR="00B812E4" w:rsidRPr="00EE2C2D" w:rsidRDefault="00B812E4" w:rsidP="003C2777">
      <w:pPr>
        <w:pStyle w:val="Footer"/>
        <w:spacing w:line="360" w:lineRule="auto"/>
        <w:jc w:val="both"/>
        <w:rPr>
          <w:rFonts w:ascii="Arial" w:hAnsi="Arial" w:cs="Arial"/>
          <w:b/>
          <w:sz w:val="20"/>
          <w:szCs w:val="20"/>
        </w:rPr>
      </w:pPr>
    </w:p>
    <w:p w:rsidR="008F23C4" w:rsidRPr="00EE2C2D" w:rsidRDefault="008F23C4" w:rsidP="003C2777">
      <w:pPr>
        <w:pStyle w:val="Footer"/>
        <w:spacing w:line="360" w:lineRule="auto"/>
        <w:jc w:val="both"/>
        <w:rPr>
          <w:rFonts w:ascii="Arial" w:hAnsi="Arial" w:cs="Arial"/>
          <w:b/>
          <w:sz w:val="20"/>
          <w:szCs w:val="20"/>
        </w:rPr>
      </w:pPr>
    </w:p>
    <w:p w:rsidR="008F23C4" w:rsidRPr="00EE2C2D" w:rsidRDefault="008F23C4" w:rsidP="003C2777">
      <w:pPr>
        <w:pStyle w:val="Footer"/>
        <w:spacing w:line="360" w:lineRule="auto"/>
        <w:jc w:val="both"/>
        <w:rPr>
          <w:rFonts w:ascii="Arial" w:hAnsi="Arial" w:cs="Arial"/>
          <w:b/>
          <w:sz w:val="20"/>
          <w:szCs w:val="20"/>
        </w:rPr>
      </w:pPr>
    </w:p>
    <w:p w:rsidR="008F23C4" w:rsidRPr="00EE2C2D" w:rsidRDefault="008F23C4" w:rsidP="003C2777">
      <w:pPr>
        <w:pStyle w:val="Footer"/>
        <w:spacing w:line="360" w:lineRule="auto"/>
        <w:jc w:val="both"/>
        <w:rPr>
          <w:rFonts w:ascii="Arial" w:hAnsi="Arial" w:cs="Arial"/>
          <w:b/>
          <w:sz w:val="20"/>
          <w:szCs w:val="20"/>
        </w:rPr>
      </w:pPr>
    </w:p>
    <w:p w:rsidR="003C2777" w:rsidRPr="00EE2C2D" w:rsidRDefault="006F43B7" w:rsidP="003C2777">
      <w:pPr>
        <w:pStyle w:val="Footer"/>
        <w:spacing w:line="360" w:lineRule="auto"/>
        <w:jc w:val="both"/>
        <w:rPr>
          <w:rFonts w:ascii="Arial" w:hAnsi="Arial" w:cs="Arial"/>
          <w:b/>
          <w:sz w:val="20"/>
          <w:szCs w:val="20"/>
        </w:rPr>
      </w:pPr>
      <w:r w:rsidRPr="00EE2C2D">
        <w:rPr>
          <w:rFonts w:ascii="Arial" w:hAnsi="Arial" w:cs="Arial"/>
          <w:b/>
          <w:sz w:val="20"/>
          <w:szCs w:val="20"/>
        </w:rPr>
        <w:t>Anexa nr. 2 la contractul individual de munca nr.</w:t>
      </w:r>
      <w:r w:rsidR="004B1A0A" w:rsidRPr="00EE2C2D">
        <w:rPr>
          <w:rFonts w:ascii="Arial" w:hAnsi="Arial" w:cs="Arial"/>
          <w:b/>
          <w:sz w:val="20"/>
          <w:szCs w:val="20"/>
        </w:rPr>
        <w:t xml:space="preserve"> </w:t>
      </w:r>
      <w:r w:rsidR="004B1A0A" w:rsidRPr="00EE2C2D">
        <w:rPr>
          <w:rStyle w:val="normaltextrun"/>
          <w:color w:val="000000"/>
          <w:sz w:val="20"/>
          <w:szCs w:val="20"/>
        </w:rPr>
        <w:t>ɔ/ɖ</w:t>
      </w:r>
      <w:r w:rsidR="004B1A0A" w:rsidRPr="00EE2C2D">
        <w:rPr>
          <w:rStyle w:val="eop"/>
          <w:color w:val="000000"/>
          <w:sz w:val="20"/>
          <w:szCs w:val="20"/>
        </w:rPr>
        <w:t> </w:t>
      </w:r>
    </w:p>
    <w:p w:rsidR="00EE2C2D" w:rsidRPr="00EE2C2D" w:rsidRDefault="006F43B7" w:rsidP="001C3EBE">
      <w:pPr>
        <w:pStyle w:val="Footer"/>
        <w:spacing w:line="360" w:lineRule="auto"/>
        <w:jc w:val="both"/>
        <w:rPr>
          <w:rFonts w:ascii="Arial" w:hAnsi="Arial" w:cs="Arial"/>
          <w:sz w:val="20"/>
          <w:szCs w:val="20"/>
        </w:rPr>
      </w:pPr>
      <w:r w:rsidRPr="00EE2C2D">
        <w:rPr>
          <w:rFonts w:ascii="Arial" w:hAnsi="Arial" w:cs="Arial"/>
          <w:b/>
          <w:sz w:val="20"/>
          <w:szCs w:val="20"/>
        </w:rPr>
        <w:t xml:space="preserve">Angajator  S.C. AZZURO COMIMPEX S.R.L.  Salariat  </w:t>
      </w:r>
      <w:r w:rsidR="00EE2C2D" w:rsidRPr="00EE2C2D">
        <w:rPr>
          <w:rStyle w:val="normaltextrun"/>
          <w:color w:val="000000"/>
          <w:sz w:val="20"/>
          <w:szCs w:val="20"/>
        </w:rPr>
        <w:t>ɛ </w:t>
      </w:r>
      <w:r w:rsidR="00EE2C2D" w:rsidRPr="00EE2C2D">
        <w:rPr>
          <w:rFonts w:ascii="Arial" w:hAnsi="Arial" w:cs="Arial"/>
          <w:sz w:val="20"/>
          <w:szCs w:val="20"/>
        </w:rPr>
        <w:t xml:space="preserve"> </w:t>
      </w:r>
    </w:p>
    <w:p w:rsidR="006F43B7" w:rsidRPr="00EE2C2D" w:rsidRDefault="006F43B7" w:rsidP="001C3EBE">
      <w:pPr>
        <w:pStyle w:val="Footer"/>
        <w:spacing w:line="360" w:lineRule="auto"/>
        <w:jc w:val="both"/>
        <w:rPr>
          <w:sz w:val="20"/>
          <w:szCs w:val="20"/>
          <w:lang w:val="it-IT"/>
        </w:rPr>
      </w:pPr>
      <w:r w:rsidRPr="00EE2C2D">
        <w:rPr>
          <w:b/>
          <w:sz w:val="20"/>
          <w:szCs w:val="20"/>
          <w:lang w:val="it-IT"/>
        </w:rPr>
        <w:t>ANGAJAMENT DE  CONFIDENTIALITATE</w:t>
      </w:r>
    </w:p>
    <w:p w:rsidR="006F43B7" w:rsidRPr="00EE2C2D" w:rsidRDefault="004B1A0A">
      <w:pPr>
        <w:ind w:left="-709" w:right="-341" w:firstLine="709"/>
        <w:jc w:val="both"/>
        <w:rPr>
          <w:sz w:val="20"/>
          <w:lang w:val="it-IT"/>
        </w:rPr>
      </w:pPr>
      <w:r w:rsidRPr="00EE2C2D">
        <w:rPr>
          <w:rStyle w:val="normaltextrun"/>
          <w:color w:val="000000"/>
          <w:sz w:val="20"/>
        </w:rPr>
        <w:t>Subsemnatul(a)</w:t>
      </w:r>
      <w:r w:rsidRPr="00EE2C2D">
        <w:rPr>
          <w:rStyle w:val="apple-converted-space"/>
          <w:color w:val="000000"/>
          <w:sz w:val="20"/>
        </w:rPr>
        <w:t> </w:t>
      </w:r>
      <w:r w:rsidRPr="00EE2C2D">
        <w:rPr>
          <w:rStyle w:val="normaltextrun"/>
          <w:color w:val="000000"/>
          <w:sz w:val="20"/>
        </w:rPr>
        <w:t>ɛ</w:t>
      </w:r>
      <w:r w:rsidRPr="00EE2C2D">
        <w:rPr>
          <w:rStyle w:val="apple-converted-space"/>
          <w:color w:val="000000"/>
          <w:sz w:val="20"/>
        </w:rPr>
        <w:t> </w:t>
      </w:r>
      <w:r w:rsidRPr="00EE2C2D">
        <w:rPr>
          <w:rStyle w:val="normaltextrun"/>
          <w:color w:val="000000"/>
          <w:sz w:val="20"/>
        </w:rPr>
        <w:t>nascut</w:t>
      </w:r>
      <w:r w:rsidRPr="00EE2C2D">
        <w:rPr>
          <w:rStyle w:val="apple-converted-space"/>
          <w:color w:val="000000"/>
          <w:sz w:val="20"/>
        </w:rPr>
        <w:t> </w:t>
      </w:r>
      <w:r w:rsidRPr="00EE2C2D">
        <w:rPr>
          <w:rStyle w:val="normaltextrun"/>
          <w:color w:val="000000"/>
          <w:sz w:val="20"/>
        </w:rPr>
        <w:t>in</w:t>
      </w:r>
      <w:r w:rsidRPr="00EE2C2D">
        <w:rPr>
          <w:rStyle w:val="apple-converted-space"/>
          <w:color w:val="000000"/>
          <w:sz w:val="20"/>
        </w:rPr>
        <w:t> </w:t>
      </w:r>
      <w:r w:rsidRPr="00EE2C2D">
        <w:rPr>
          <w:rStyle w:val="normaltextrun"/>
          <w:rFonts w:ascii="Segoe UI" w:hAnsi="Segoe UI" w:cs="Segoe UI"/>
          <w:color w:val="000000"/>
          <w:sz w:val="20"/>
        </w:rPr>
        <w:t>Ȥ</w:t>
      </w:r>
      <w:r w:rsidRPr="00EE2C2D">
        <w:rPr>
          <w:rStyle w:val="apple-converted-space"/>
          <w:rFonts w:ascii="Segoe UI" w:hAnsi="Segoe UI" w:cs="Segoe UI"/>
          <w:color w:val="000000"/>
          <w:sz w:val="20"/>
        </w:rPr>
        <w:t> </w:t>
      </w:r>
      <w:r w:rsidRPr="00EE2C2D">
        <w:rPr>
          <w:rStyle w:val="normaltextrun"/>
          <w:color w:val="000000"/>
          <w:sz w:val="20"/>
        </w:rPr>
        <w:t>judetul</w:t>
      </w:r>
      <w:r w:rsidRPr="00EE2C2D">
        <w:rPr>
          <w:rStyle w:val="apple-converted-space"/>
          <w:color w:val="000000"/>
          <w:sz w:val="20"/>
        </w:rPr>
        <w:t> </w:t>
      </w:r>
      <w:r w:rsidRPr="00EE2C2D">
        <w:rPr>
          <w:rStyle w:val="normaltextrun"/>
          <w:rFonts w:ascii="Segoe UI" w:hAnsi="Segoe UI" w:cs="Segoe UI"/>
          <w:color w:val="000000"/>
          <w:sz w:val="20"/>
        </w:rPr>
        <w:t>Ȣ</w:t>
      </w:r>
      <w:r w:rsidRPr="00EE2C2D">
        <w:rPr>
          <w:rStyle w:val="apple-converted-space"/>
          <w:color w:val="000000"/>
          <w:sz w:val="20"/>
        </w:rPr>
        <w:t> </w:t>
      </w:r>
      <w:r w:rsidRPr="00EE2C2D">
        <w:rPr>
          <w:rStyle w:val="normaltextrun"/>
          <w:color w:val="000000"/>
          <w:sz w:val="20"/>
        </w:rPr>
        <w:t>la</w:t>
      </w:r>
      <w:r w:rsidRPr="00EE2C2D">
        <w:rPr>
          <w:rStyle w:val="apple-converted-space"/>
          <w:color w:val="000000"/>
          <w:sz w:val="20"/>
        </w:rPr>
        <w:t> </w:t>
      </w:r>
      <w:r w:rsidRPr="00EE2C2D">
        <w:rPr>
          <w:rStyle w:val="normaltextrun"/>
          <w:color w:val="000000"/>
          <w:sz w:val="20"/>
        </w:rPr>
        <w:t>data de</w:t>
      </w:r>
      <w:r w:rsidRPr="00EE2C2D">
        <w:rPr>
          <w:rStyle w:val="apple-converted-space"/>
          <w:color w:val="000000"/>
          <w:sz w:val="20"/>
        </w:rPr>
        <w:t> </w:t>
      </w:r>
      <w:r w:rsidRPr="00EE2C2D">
        <w:rPr>
          <w:rStyle w:val="normaltextrun"/>
          <w:rFonts w:ascii="Arial" w:hAnsi="Arial" w:cs="Arial"/>
          <w:color w:val="000000"/>
          <w:sz w:val="20"/>
        </w:rPr>
        <w:t>ȕ</w:t>
      </w:r>
      <w:r w:rsidRPr="00EE2C2D">
        <w:rPr>
          <w:rStyle w:val="apple-converted-space"/>
          <w:color w:val="000000"/>
          <w:sz w:val="20"/>
        </w:rPr>
        <w:t> </w:t>
      </w:r>
      <w:r w:rsidRPr="00EE2C2D">
        <w:rPr>
          <w:rStyle w:val="normaltextrun"/>
          <w:color w:val="000000"/>
          <w:sz w:val="20"/>
        </w:rPr>
        <w:t>posesor</w:t>
      </w:r>
      <w:r w:rsidRPr="00EE2C2D">
        <w:rPr>
          <w:rStyle w:val="apple-converted-space"/>
          <w:color w:val="000000"/>
          <w:sz w:val="20"/>
        </w:rPr>
        <w:t> </w:t>
      </w:r>
      <w:r w:rsidRPr="00EE2C2D">
        <w:rPr>
          <w:rStyle w:val="normaltextrun"/>
          <w:color w:val="000000"/>
          <w:sz w:val="20"/>
        </w:rPr>
        <w:t>al</w:t>
      </w:r>
      <w:r w:rsidRPr="00EE2C2D">
        <w:rPr>
          <w:rStyle w:val="apple-converted-space"/>
          <w:color w:val="000000"/>
          <w:sz w:val="20"/>
        </w:rPr>
        <w:t> </w:t>
      </w:r>
      <w:r w:rsidRPr="00EE2C2D">
        <w:rPr>
          <w:rStyle w:val="normaltextrun"/>
          <w:color w:val="000000"/>
          <w:sz w:val="20"/>
        </w:rPr>
        <w:t>C.I. seria</w:t>
      </w:r>
      <w:r w:rsidRPr="00EE2C2D">
        <w:rPr>
          <w:rStyle w:val="apple-converted-space"/>
          <w:color w:val="000000"/>
          <w:sz w:val="20"/>
        </w:rPr>
        <w:t> </w:t>
      </w:r>
      <w:r w:rsidRPr="00EE2C2D">
        <w:rPr>
          <w:rStyle w:val="normaltextrun"/>
          <w:rFonts w:ascii="Arial" w:hAnsi="Arial" w:cs="Arial"/>
          <w:color w:val="000000"/>
          <w:sz w:val="20"/>
        </w:rPr>
        <w:t>ɜ</w:t>
      </w:r>
      <w:r w:rsidRPr="00EE2C2D">
        <w:rPr>
          <w:rStyle w:val="apple-converted-space"/>
          <w:rFonts w:ascii="Arial" w:hAnsi="Arial" w:cs="Arial"/>
          <w:color w:val="000000"/>
          <w:sz w:val="20"/>
        </w:rPr>
        <w:t> </w:t>
      </w:r>
      <w:r w:rsidRPr="00EE2C2D">
        <w:rPr>
          <w:rStyle w:val="normaltextrun"/>
          <w:color w:val="000000"/>
          <w:sz w:val="20"/>
        </w:rPr>
        <w:t>nr.</w:t>
      </w:r>
      <w:r w:rsidRPr="00EE2C2D">
        <w:rPr>
          <w:rStyle w:val="apple-converted-space"/>
          <w:color w:val="000000"/>
          <w:sz w:val="20"/>
        </w:rPr>
        <w:t> </w:t>
      </w:r>
      <w:r w:rsidRPr="00EE2C2D">
        <w:rPr>
          <w:rStyle w:val="normaltextrun"/>
          <w:rFonts w:ascii="Arial" w:hAnsi="Arial" w:cs="Arial"/>
          <w:color w:val="000000"/>
          <w:sz w:val="20"/>
        </w:rPr>
        <w:t>ɝ</w:t>
      </w:r>
      <w:r w:rsidRPr="00EE2C2D">
        <w:rPr>
          <w:rStyle w:val="apple-converted-space"/>
          <w:rFonts w:ascii="Arial" w:hAnsi="Arial" w:cs="Arial"/>
          <w:color w:val="000000"/>
          <w:sz w:val="20"/>
        </w:rPr>
        <w:t> </w:t>
      </w:r>
      <w:r w:rsidRPr="00EE2C2D">
        <w:rPr>
          <w:rStyle w:val="normaltextrun"/>
          <w:color w:val="000000"/>
          <w:sz w:val="20"/>
        </w:rPr>
        <w:t>eliberat</w:t>
      </w:r>
      <w:r w:rsidRPr="00EE2C2D">
        <w:rPr>
          <w:rStyle w:val="apple-converted-space"/>
          <w:color w:val="000000"/>
          <w:sz w:val="20"/>
        </w:rPr>
        <w:t> </w:t>
      </w:r>
      <w:r w:rsidRPr="00EE2C2D">
        <w:rPr>
          <w:rStyle w:val="normaltextrun"/>
          <w:color w:val="000000"/>
          <w:sz w:val="20"/>
        </w:rPr>
        <w:t>de</w:t>
      </w:r>
      <w:r w:rsidRPr="00EE2C2D">
        <w:rPr>
          <w:rStyle w:val="apple-converted-space"/>
          <w:color w:val="000000"/>
          <w:sz w:val="20"/>
        </w:rPr>
        <w:t> </w:t>
      </w:r>
      <w:r w:rsidRPr="00EE2C2D">
        <w:rPr>
          <w:rStyle w:val="normaltextrun"/>
          <w:rFonts w:ascii="Arial" w:hAnsi="Arial" w:cs="Arial"/>
          <w:color w:val="000000"/>
          <w:sz w:val="20"/>
        </w:rPr>
        <w:t>ɟ</w:t>
      </w:r>
      <w:r w:rsidRPr="00EE2C2D">
        <w:rPr>
          <w:rStyle w:val="apple-converted-space"/>
          <w:rFonts w:ascii="Arial" w:hAnsi="Arial" w:cs="Arial"/>
          <w:color w:val="000000"/>
          <w:sz w:val="20"/>
        </w:rPr>
        <w:t> </w:t>
      </w:r>
      <w:r w:rsidRPr="00EE2C2D">
        <w:rPr>
          <w:rStyle w:val="normaltextrun"/>
          <w:color w:val="000000"/>
          <w:sz w:val="20"/>
        </w:rPr>
        <w:t>la data de</w:t>
      </w:r>
      <w:r w:rsidRPr="00EE2C2D">
        <w:rPr>
          <w:rStyle w:val="apple-converted-space"/>
          <w:color w:val="000000"/>
          <w:sz w:val="20"/>
        </w:rPr>
        <w:t> </w:t>
      </w:r>
      <w:r w:rsidRPr="00EE2C2D">
        <w:rPr>
          <w:rStyle w:val="normaltextrun"/>
          <w:rFonts w:ascii="Arial" w:hAnsi="Arial" w:cs="Arial"/>
          <w:color w:val="000000"/>
          <w:sz w:val="20"/>
        </w:rPr>
        <w:t>ɣ</w:t>
      </w:r>
      <w:r w:rsidRPr="00EE2C2D">
        <w:rPr>
          <w:rStyle w:val="apple-converted-space"/>
          <w:rFonts w:ascii="Arial" w:hAnsi="Arial" w:cs="Arial"/>
          <w:color w:val="000000"/>
          <w:sz w:val="20"/>
        </w:rPr>
        <w:t> </w:t>
      </w:r>
      <w:r w:rsidRPr="00EE2C2D">
        <w:rPr>
          <w:rStyle w:val="normaltextrun"/>
          <w:color w:val="000000"/>
          <w:sz w:val="20"/>
        </w:rPr>
        <w:t>cu</w:t>
      </w:r>
      <w:r w:rsidRPr="00EE2C2D">
        <w:rPr>
          <w:rStyle w:val="apple-converted-space"/>
          <w:color w:val="000000"/>
          <w:sz w:val="20"/>
        </w:rPr>
        <w:t> </w:t>
      </w:r>
      <w:r w:rsidRPr="00EE2C2D">
        <w:rPr>
          <w:rStyle w:val="normaltextrun"/>
          <w:color w:val="000000"/>
          <w:sz w:val="20"/>
        </w:rPr>
        <w:t>domiciliul</w:t>
      </w:r>
      <w:r w:rsidRPr="00EE2C2D">
        <w:rPr>
          <w:rStyle w:val="apple-converted-space"/>
          <w:color w:val="000000"/>
          <w:sz w:val="20"/>
        </w:rPr>
        <w:t> </w:t>
      </w:r>
      <w:r w:rsidRPr="00EE2C2D">
        <w:rPr>
          <w:rStyle w:val="normaltextrun"/>
          <w:color w:val="000000"/>
          <w:sz w:val="20"/>
        </w:rPr>
        <w:t>stabil</w:t>
      </w:r>
      <w:r w:rsidRPr="00EE2C2D">
        <w:rPr>
          <w:rStyle w:val="apple-converted-space"/>
          <w:color w:val="000000"/>
          <w:sz w:val="20"/>
        </w:rPr>
        <w:t> </w:t>
      </w:r>
      <w:r w:rsidRPr="00EE2C2D">
        <w:rPr>
          <w:rStyle w:val="normaltextrun"/>
          <w:color w:val="000000"/>
          <w:sz w:val="20"/>
        </w:rPr>
        <w:t>in</w:t>
      </w:r>
      <w:r w:rsidRPr="00EE2C2D">
        <w:rPr>
          <w:rStyle w:val="apple-converted-space"/>
          <w:color w:val="000000"/>
          <w:sz w:val="20"/>
        </w:rPr>
        <w:t> </w:t>
      </w:r>
      <w:r w:rsidRPr="00EE2C2D">
        <w:rPr>
          <w:rStyle w:val="normaltextrun"/>
          <w:color w:val="000000"/>
          <w:sz w:val="20"/>
        </w:rPr>
        <w:t>localitatea</w:t>
      </w:r>
      <w:r w:rsidRPr="00EE2C2D">
        <w:rPr>
          <w:rStyle w:val="apple-converted-space"/>
          <w:color w:val="000000"/>
          <w:sz w:val="20"/>
        </w:rPr>
        <w:t> </w:t>
      </w:r>
      <w:r w:rsidRPr="00EE2C2D">
        <w:rPr>
          <w:rStyle w:val="normaltextrun"/>
          <w:rFonts w:ascii="Arial" w:hAnsi="Arial" w:cs="Arial"/>
          <w:color w:val="000000"/>
          <w:sz w:val="20"/>
        </w:rPr>
        <w:t>ʦ</w:t>
      </w:r>
      <w:r w:rsidRPr="00EE2C2D">
        <w:rPr>
          <w:rStyle w:val="apple-converted-space"/>
          <w:rFonts w:ascii="Arial" w:hAnsi="Arial" w:cs="Arial"/>
          <w:color w:val="000000"/>
          <w:sz w:val="20"/>
        </w:rPr>
        <w:t> </w:t>
      </w:r>
      <w:r w:rsidRPr="00EE2C2D">
        <w:rPr>
          <w:rStyle w:val="normaltextrun"/>
          <w:color w:val="000000"/>
          <w:sz w:val="20"/>
        </w:rPr>
        <w:t>judetul</w:t>
      </w:r>
      <w:r w:rsidRPr="00EE2C2D">
        <w:rPr>
          <w:rStyle w:val="apple-converted-space"/>
          <w:color w:val="000000"/>
          <w:sz w:val="20"/>
        </w:rPr>
        <w:t> </w:t>
      </w:r>
      <w:r w:rsidRPr="00EE2C2D">
        <w:rPr>
          <w:rStyle w:val="normaltextrun"/>
          <w:rFonts w:ascii="Arial" w:hAnsi="Arial" w:cs="Arial"/>
          <w:color w:val="000000"/>
          <w:sz w:val="20"/>
        </w:rPr>
        <w:t>Ƚ</w:t>
      </w:r>
      <w:r w:rsidRPr="00EE2C2D">
        <w:rPr>
          <w:rStyle w:val="apple-converted-space"/>
          <w:rFonts w:ascii="Arial" w:hAnsi="Arial" w:cs="Arial"/>
          <w:color w:val="000000"/>
          <w:sz w:val="20"/>
        </w:rPr>
        <w:t> </w:t>
      </w:r>
      <w:r w:rsidRPr="00EE2C2D">
        <w:rPr>
          <w:rStyle w:val="normaltextrun"/>
          <w:color w:val="000000"/>
          <w:sz w:val="20"/>
        </w:rPr>
        <w:t>strada</w:t>
      </w:r>
      <w:r w:rsidRPr="00EE2C2D">
        <w:rPr>
          <w:rStyle w:val="apple-converted-space"/>
          <w:color w:val="000000"/>
          <w:sz w:val="20"/>
        </w:rPr>
        <w:t> </w:t>
      </w:r>
      <w:r w:rsidRPr="00EE2C2D">
        <w:rPr>
          <w:rStyle w:val="normaltextrun"/>
          <w:rFonts w:ascii="Segoe UI" w:hAnsi="Segoe UI" w:cs="Segoe UI"/>
          <w:color w:val="000000"/>
          <w:sz w:val="20"/>
        </w:rPr>
        <w:t>Ɋ</w:t>
      </w:r>
      <w:r w:rsidRPr="00EE2C2D">
        <w:rPr>
          <w:rStyle w:val="apple-converted-space"/>
          <w:rFonts w:ascii="Segoe UI" w:hAnsi="Segoe UI" w:cs="Segoe UI"/>
          <w:color w:val="000000"/>
          <w:sz w:val="20"/>
        </w:rPr>
        <w:t> </w:t>
      </w:r>
      <w:r w:rsidRPr="00EE2C2D">
        <w:rPr>
          <w:rStyle w:val="normaltextrun"/>
          <w:color w:val="000000"/>
          <w:sz w:val="20"/>
        </w:rPr>
        <w:t>nr.</w:t>
      </w:r>
      <w:r w:rsidRPr="00EE2C2D">
        <w:rPr>
          <w:rStyle w:val="apple-converted-space"/>
          <w:color w:val="000000"/>
          <w:sz w:val="20"/>
        </w:rPr>
        <w:t> </w:t>
      </w:r>
      <w:r w:rsidRPr="00EE2C2D">
        <w:rPr>
          <w:rStyle w:val="normaltextrun"/>
          <w:rFonts w:ascii="Arial" w:hAnsi="Arial" w:cs="Arial"/>
          <w:color w:val="000000"/>
          <w:sz w:val="20"/>
        </w:rPr>
        <w:t>ʡ</w:t>
      </w:r>
      <w:r w:rsidRPr="00EE2C2D">
        <w:rPr>
          <w:rStyle w:val="apple-converted-space"/>
          <w:color w:val="000000"/>
          <w:sz w:val="20"/>
        </w:rPr>
        <w:t> </w:t>
      </w:r>
      <w:r w:rsidRPr="00EE2C2D">
        <w:rPr>
          <w:rStyle w:val="normaltextrun"/>
          <w:color w:val="000000"/>
          <w:sz w:val="20"/>
        </w:rPr>
        <w:t>bl.</w:t>
      </w:r>
      <w:r w:rsidRPr="00EE2C2D">
        <w:rPr>
          <w:rStyle w:val="apple-converted-space"/>
          <w:color w:val="000000"/>
          <w:sz w:val="20"/>
        </w:rPr>
        <w:t> </w:t>
      </w:r>
      <w:r w:rsidRPr="00EE2C2D">
        <w:rPr>
          <w:rStyle w:val="normaltextrun"/>
          <w:rFonts w:ascii="Arial" w:hAnsi="Arial" w:cs="Arial"/>
          <w:color w:val="000000"/>
          <w:sz w:val="20"/>
        </w:rPr>
        <w:t>ʠ</w:t>
      </w:r>
      <w:r w:rsidRPr="00EE2C2D">
        <w:rPr>
          <w:rStyle w:val="apple-converted-space"/>
          <w:rFonts w:ascii="Arial" w:hAnsi="Arial" w:cs="Arial"/>
          <w:color w:val="000000"/>
          <w:sz w:val="20"/>
        </w:rPr>
        <w:t> </w:t>
      </w:r>
      <w:r w:rsidRPr="00EE2C2D">
        <w:rPr>
          <w:rStyle w:val="normaltextrun"/>
          <w:color w:val="000000"/>
          <w:sz w:val="20"/>
        </w:rPr>
        <w:t>sc.</w:t>
      </w:r>
      <w:r w:rsidRPr="00EE2C2D">
        <w:rPr>
          <w:rStyle w:val="apple-converted-space"/>
          <w:color w:val="000000"/>
          <w:sz w:val="20"/>
        </w:rPr>
        <w:t> </w:t>
      </w:r>
      <w:r w:rsidRPr="00EE2C2D">
        <w:rPr>
          <w:rStyle w:val="normaltextrun"/>
          <w:rFonts w:ascii="Arial" w:hAnsi="Arial" w:cs="Arial"/>
          <w:color w:val="000000"/>
          <w:sz w:val="20"/>
        </w:rPr>
        <w:t>ʢ</w:t>
      </w:r>
      <w:r w:rsidRPr="00EE2C2D">
        <w:rPr>
          <w:rStyle w:val="apple-converted-space"/>
          <w:rFonts w:ascii="Arial" w:hAnsi="Arial" w:cs="Arial"/>
          <w:color w:val="000000"/>
          <w:sz w:val="20"/>
        </w:rPr>
        <w:t> </w:t>
      </w:r>
      <w:r w:rsidRPr="00EE2C2D">
        <w:rPr>
          <w:rStyle w:val="normaltextrun"/>
          <w:color w:val="000000"/>
          <w:sz w:val="20"/>
        </w:rPr>
        <w:t>et.</w:t>
      </w:r>
      <w:r w:rsidRPr="00EE2C2D">
        <w:rPr>
          <w:rStyle w:val="apple-converted-space"/>
          <w:color w:val="000000"/>
          <w:sz w:val="20"/>
        </w:rPr>
        <w:t> </w:t>
      </w:r>
      <w:r w:rsidRPr="00EE2C2D">
        <w:rPr>
          <w:rStyle w:val="normaltextrun"/>
          <w:rFonts w:ascii="Arial" w:hAnsi="Arial" w:cs="Arial"/>
          <w:color w:val="000000"/>
          <w:sz w:val="20"/>
        </w:rPr>
        <w:t>ʣ</w:t>
      </w:r>
      <w:r w:rsidRPr="00EE2C2D">
        <w:rPr>
          <w:rStyle w:val="apple-converted-space"/>
          <w:rFonts w:ascii="Arial" w:hAnsi="Arial" w:cs="Arial"/>
          <w:color w:val="000000"/>
          <w:sz w:val="20"/>
        </w:rPr>
        <w:t> </w:t>
      </w:r>
      <w:r w:rsidRPr="00EE2C2D">
        <w:rPr>
          <w:rStyle w:val="normaltextrun"/>
          <w:color w:val="000000"/>
          <w:sz w:val="20"/>
        </w:rPr>
        <w:t>ap.</w:t>
      </w:r>
      <w:r w:rsidRPr="00EE2C2D">
        <w:rPr>
          <w:rStyle w:val="apple-converted-space"/>
          <w:color w:val="000000"/>
          <w:sz w:val="20"/>
        </w:rPr>
        <w:t> </w:t>
      </w:r>
      <w:r w:rsidRPr="00EE2C2D">
        <w:rPr>
          <w:rStyle w:val="normaltextrun"/>
          <w:rFonts w:ascii="Arial" w:hAnsi="Arial" w:cs="Arial"/>
          <w:color w:val="000000"/>
          <w:sz w:val="20"/>
        </w:rPr>
        <w:t>ʤ</w:t>
      </w:r>
      <w:r w:rsidR="006F43B7" w:rsidRPr="00EE2C2D">
        <w:rPr>
          <w:sz w:val="20"/>
          <w:lang w:val="it-IT"/>
        </w:rPr>
        <w:t xml:space="preserve">, angajat  al </w:t>
      </w:r>
      <w:r w:rsidR="006F43B7" w:rsidRPr="00EE2C2D">
        <w:rPr>
          <w:rFonts w:ascii="Arial" w:hAnsi="Arial" w:cs="Arial"/>
          <w:b/>
          <w:sz w:val="20"/>
        </w:rPr>
        <w:t xml:space="preserve">AZZURO COMIMPEX </w:t>
      </w:r>
      <w:r w:rsidR="006F43B7" w:rsidRPr="00EE2C2D">
        <w:rPr>
          <w:sz w:val="20"/>
          <w:lang w:val="it-IT"/>
        </w:rPr>
        <w:t>SRL , avand functia de </w:t>
      </w:r>
      <w:r w:rsidR="00EE2C2D">
        <w:rPr>
          <w:sz w:val="20"/>
          <w:lang w:val="it-IT"/>
        </w:rPr>
        <w:t>vanzator</w:t>
      </w:r>
      <w:r w:rsidR="006F43B7" w:rsidRPr="00EE2C2D">
        <w:rPr>
          <w:sz w:val="20"/>
          <w:lang w:val="it-IT"/>
        </w:rPr>
        <w:t xml:space="preserve"> la departamentul /magazinul</w:t>
      </w:r>
      <w:r w:rsidR="00EE2C2D">
        <w:rPr>
          <w:sz w:val="20"/>
          <w:lang w:val="it-IT"/>
        </w:rPr>
        <w:t xml:space="preserve"> vanzari</w:t>
      </w:r>
    </w:p>
    <w:p w:rsidR="006F43B7" w:rsidRPr="00EE2C2D" w:rsidRDefault="006F43B7">
      <w:pPr>
        <w:ind w:left="-709" w:right="-341" w:firstLine="709"/>
        <w:jc w:val="both"/>
        <w:rPr>
          <w:sz w:val="20"/>
          <w:lang w:val="it-IT"/>
        </w:rPr>
      </w:pPr>
      <w:r w:rsidRPr="00EE2C2D">
        <w:rPr>
          <w:sz w:val="20"/>
          <w:lang w:val="it-IT"/>
        </w:rPr>
        <w:t xml:space="preserve">Am fost informat de specificul activitatii pe care urmeaza sa o desfasor la locul de munca si am luat cunostinta de prevederile Politicii de securitate a prelucrarii datelor cu caracter personal; Regulamentului intern si a prevederilor legale in vigoare  cu privire la prelucrarea si </w:t>
      </w:r>
      <w:r w:rsidRPr="00EE2C2D">
        <w:rPr>
          <w:b/>
          <w:sz w:val="20"/>
          <w:lang w:val="it-IT"/>
        </w:rPr>
        <w:t>confidentialitatea tuturor datelor cu caracter personal precum si a  informatiilor legate de activitatea  societatii.</w:t>
      </w:r>
    </w:p>
    <w:p w:rsidR="006F43B7" w:rsidRPr="00EE2C2D" w:rsidRDefault="006F43B7">
      <w:pPr>
        <w:ind w:left="-709" w:right="-341" w:firstLine="709"/>
        <w:jc w:val="both"/>
        <w:rPr>
          <w:sz w:val="20"/>
          <w:lang w:val="ro-MD"/>
        </w:rPr>
      </w:pPr>
      <w:r w:rsidRPr="00EE2C2D">
        <w:rPr>
          <w:sz w:val="20"/>
          <w:lang w:val="it-IT"/>
        </w:rPr>
        <w:tab/>
        <w:t>Ma angajez sa pastrez cu strictete confidentialitatea, asupra tuturor datelor s</w:t>
      </w:r>
      <w:r w:rsidRPr="00EE2C2D">
        <w:rPr>
          <w:b/>
          <w:sz w:val="20"/>
          <w:lang w:val="ro-MD"/>
        </w:rPr>
        <w:t xml:space="preserve">i informaţiilor despre clienti/angajati /parteneri/colaboratori şi a documentelor continand date cu caracter personal ale acestora </w:t>
      </w:r>
      <w:r w:rsidRPr="00EE2C2D">
        <w:rPr>
          <w:sz w:val="20"/>
          <w:lang w:val="it-IT"/>
        </w:rPr>
        <w:t>ce mi-au fost sau imi vor fi incredintate, sa respect intocmai normele cu privire la evidenta, manipularea, pastrarea si furnizarea informatiilor, datelor si documentelor.</w:t>
      </w:r>
    </w:p>
    <w:p w:rsidR="006F43B7" w:rsidRPr="00EE2C2D" w:rsidRDefault="006F43B7">
      <w:pPr>
        <w:ind w:left="-709" w:right="-341" w:firstLine="709"/>
        <w:jc w:val="both"/>
        <w:rPr>
          <w:sz w:val="20"/>
          <w:lang w:val="ro-MD"/>
        </w:rPr>
      </w:pPr>
      <w:r w:rsidRPr="00EE2C2D">
        <w:rPr>
          <w:sz w:val="20"/>
          <w:lang w:val="ro-MD"/>
        </w:rPr>
        <w:t>Sunt confidenţiale următoarele informaţii referitoare la:</w:t>
      </w:r>
    </w:p>
    <w:p w:rsidR="006F43B7" w:rsidRPr="00EE2C2D" w:rsidRDefault="006F43B7">
      <w:pPr>
        <w:pStyle w:val="ListParagraph"/>
        <w:numPr>
          <w:ilvl w:val="0"/>
          <w:numId w:val="3"/>
        </w:numPr>
        <w:tabs>
          <w:tab w:val="left" w:pos="0"/>
        </w:tabs>
        <w:ind w:left="-709" w:right="-341" w:firstLine="709"/>
        <w:jc w:val="both"/>
        <w:rPr>
          <w:sz w:val="20"/>
          <w:szCs w:val="20"/>
        </w:rPr>
      </w:pPr>
      <w:r w:rsidRPr="00EE2C2D">
        <w:rPr>
          <w:sz w:val="20"/>
          <w:szCs w:val="20"/>
          <w:lang w:val="ro-MD"/>
        </w:rPr>
        <w:t>datele personale ale clientilor/angajatilor/partenerilor/colaboratorilor</w:t>
      </w:r>
      <w:r w:rsidRPr="00EE2C2D">
        <w:rPr>
          <w:sz w:val="20"/>
          <w:szCs w:val="20"/>
        </w:rPr>
        <w:t>;</w:t>
      </w:r>
    </w:p>
    <w:p w:rsidR="006F43B7" w:rsidRPr="00EE2C2D" w:rsidRDefault="006F43B7">
      <w:pPr>
        <w:numPr>
          <w:ilvl w:val="0"/>
          <w:numId w:val="3"/>
        </w:numPr>
        <w:tabs>
          <w:tab w:val="left" w:pos="0"/>
        </w:tabs>
        <w:ind w:left="-709" w:right="-341" w:firstLine="709"/>
        <w:jc w:val="both"/>
        <w:rPr>
          <w:sz w:val="20"/>
          <w:lang w:val="ro-MD"/>
        </w:rPr>
      </w:pPr>
      <w:r w:rsidRPr="00EE2C2D">
        <w:rPr>
          <w:sz w:val="20"/>
        </w:rPr>
        <w:t>documentele continanad date cu caracter personal pe care le intocmesc,transmit,pastrez, manipulez  sau le gestionez in cadrul activitatilor pe care le desfasor</w:t>
      </w:r>
      <w:r w:rsidRPr="00EE2C2D">
        <w:rPr>
          <w:sz w:val="20"/>
          <w:lang w:val="ro-MD"/>
        </w:rPr>
        <w:t xml:space="preserve"> in cadrul societatii sau in numele acesteia in relatiile cu tertii.</w:t>
      </w:r>
    </w:p>
    <w:p w:rsidR="006F43B7" w:rsidRPr="00EE2C2D" w:rsidRDefault="006F43B7">
      <w:pPr>
        <w:ind w:left="-709" w:right="-341" w:firstLine="709"/>
        <w:jc w:val="both"/>
        <w:rPr>
          <w:sz w:val="20"/>
          <w:lang w:val="ro-MD"/>
        </w:rPr>
      </w:pPr>
      <w:r w:rsidRPr="00EE2C2D">
        <w:rPr>
          <w:sz w:val="20"/>
          <w:lang w:val="ro-MD"/>
        </w:rPr>
        <w:t>Următoarele situaţiile exonerează de răspundere partea care le invocă:</w:t>
      </w:r>
    </w:p>
    <w:p w:rsidR="006F43B7" w:rsidRPr="00EE2C2D" w:rsidRDefault="006F43B7">
      <w:pPr>
        <w:numPr>
          <w:ilvl w:val="0"/>
          <w:numId w:val="4"/>
        </w:numPr>
        <w:tabs>
          <w:tab w:val="left" w:pos="540"/>
          <w:tab w:val="left" w:pos="576"/>
        </w:tabs>
        <w:suppressAutoHyphens w:val="0"/>
        <w:spacing w:after="200" w:line="276" w:lineRule="auto"/>
        <w:ind w:left="-709" w:right="-341" w:firstLine="709"/>
        <w:jc w:val="both"/>
        <w:rPr>
          <w:sz w:val="20"/>
          <w:lang w:val="ro-MD"/>
        </w:rPr>
      </w:pPr>
      <w:r w:rsidRPr="00EE2C2D">
        <w:rPr>
          <w:sz w:val="20"/>
          <w:lang w:val="ro-MD"/>
        </w:rPr>
        <w:t>informaţiile erau deja cunoscute înainte de a fi obţinute de ANGAJAT;</w:t>
      </w:r>
    </w:p>
    <w:p w:rsidR="006F43B7" w:rsidRPr="00EE2C2D" w:rsidRDefault="006F43B7">
      <w:pPr>
        <w:numPr>
          <w:ilvl w:val="0"/>
          <w:numId w:val="4"/>
        </w:numPr>
        <w:tabs>
          <w:tab w:val="left" w:pos="540"/>
          <w:tab w:val="left" w:pos="576"/>
        </w:tabs>
        <w:suppressAutoHyphens w:val="0"/>
        <w:spacing w:after="200" w:line="276" w:lineRule="auto"/>
        <w:ind w:left="-709" w:right="-341" w:firstLine="709"/>
        <w:jc w:val="both"/>
        <w:rPr>
          <w:sz w:val="20"/>
          <w:lang w:val="ro-MD"/>
        </w:rPr>
      </w:pPr>
      <w:r w:rsidRPr="00EE2C2D">
        <w:rPr>
          <w:sz w:val="20"/>
          <w:lang w:val="ro-MD"/>
        </w:rPr>
        <w:t>dezvăluirea informaţiei s-a făcut inainte de semnarea angajamentului de confidentialitate;</w:t>
      </w:r>
    </w:p>
    <w:p w:rsidR="006F43B7" w:rsidRPr="00EE2C2D" w:rsidRDefault="006F43B7">
      <w:pPr>
        <w:numPr>
          <w:ilvl w:val="0"/>
          <w:numId w:val="4"/>
        </w:numPr>
        <w:tabs>
          <w:tab w:val="left" w:pos="540"/>
          <w:tab w:val="left" w:pos="576"/>
        </w:tabs>
        <w:suppressAutoHyphens w:val="0"/>
        <w:spacing w:after="200" w:line="276" w:lineRule="auto"/>
        <w:ind w:left="-709" w:right="-341" w:firstLine="709"/>
        <w:jc w:val="both"/>
        <w:rPr>
          <w:sz w:val="20"/>
          <w:lang w:val="it-IT"/>
        </w:rPr>
      </w:pPr>
      <w:r w:rsidRPr="00EE2C2D">
        <w:rPr>
          <w:sz w:val="20"/>
          <w:lang w:val="ro-MD"/>
        </w:rPr>
        <w:t>ANGAJATUL a fost obligat în mod legal să dezvăluie informaţia.</w:t>
      </w:r>
    </w:p>
    <w:p w:rsidR="006F43B7" w:rsidRPr="00EE2C2D" w:rsidRDefault="006F43B7">
      <w:pPr>
        <w:ind w:left="-709" w:right="-341" w:firstLine="709"/>
        <w:jc w:val="both"/>
        <w:rPr>
          <w:bCs/>
          <w:color w:val="FF0000"/>
          <w:sz w:val="20"/>
        </w:rPr>
      </w:pPr>
      <w:r w:rsidRPr="00EE2C2D">
        <w:rPr>
          <w:sz w:val="20"/>
          <w:lang w:val="it-IT"/>
        </w:rPr>
        <w:t>Ma angajez sa aplic masurile tehnice si organizatorice adecvate pentru protejarea datelor cu caracter personal impotriva distrugerii accidentale sau ilegale, pierderii, modificarii, dezvaluirii sau accesului neautorizat, in special daca prelucrarea respectiva comporta transmisii de date in cadrul unei retele, precum si impotriva oricarei alte forme de prelucrare ilegala.</w:t>
      </w:r>
    </w:p>
    <w:p w:rsidR="006F43B7" w:rsidRPr="00EE2C2D" w:rsidRDefault="006F43B7">
      <w:pPr>
        <w:ind w:left="-709" w:right="-341" w:firstLine="709"/>
        <w:jc w:val="both"/>
        <w:rPr>
          <w:sz w:val="20"/>
          <w:lang w:val="it-IT"/>
        </w:rPr>
      </w:pPr>
      <w:r w:rsidRPr="00EE2C2D">
        <w:rPr>
          <w:bCs/>
          <w:color w:val="FF0000"/>
          <w:sz w:val="20"/>
        </w:rPr>
        <w:t xml:space="preserve">Am fost informat(a) cu privire la faptul ca locatia (magazinul/punctul de lucru) este monitorizata  prin sistemul video in scopul protejarii bunurilor si personalului pe timpul desfasurarii activitatii la locul de munca si implicit  activitatea mea pe timpul programului de munca. </w:t>
      </w:r>
    </w:p>
    <w:p w:rsidR="006F43B7" w:rsidRPr="00EE2C2D" w:rsidRDefault="006F43B7">
      <w:pPr>
        <w:ind w:left="-709" w:firstLine="709"/>
        <w:jc w:val="both"/>
        <w:rPr>
          <w:sz w:val="20"/>
          <w:lang w:val="it-IT"/>
        </w:rPr>
      </w:pPr>
      <w:r w:rsidRPr="00EE2C2D">
        <w:rPr>
          <w:sz w:val="20"/>
          <w:lang w:val="it-IT"/>
        </w:rPr>
        <w:tab/>
        <w:t xml:space="preserve"> Sunt constient ca in cazul in care voi incalca dispozitiile legate privind confidentialitatea asupra activitatii desfasurate, divulgarea oricaror date si informatii, voi raspunde potrivit legii si prevederilor, Contractului individual de munca, administrativ, disciplinar, material, civil sau penal, in raport cu gravitatea faptei.</w:t>
      </w:r>
    </w:p>
    <w:p w:rsidR="00EE2C2D" w:rsidRDefault="006F43B7">
      <w:pPr>
        <w:rPr>
          <w:sz w:val="20"/>
          <w:lang w:val="it-IT"/>
        </w:rPr>
      </w:pPr>
      <w:r w:rsidRPr="00EE2C2D">
        <w:rPr>
          <w:sz w:val="20"/>
          <w:lang w:val="it-IT"/>
        </w:rPr>
        <w:t xml:space="preserve">                  Data</w:t>
      </w:r>
      <w:r w:rsidR="004B1A0A" w:rsidRPr="00EE2C2D">
        <w:rPr>
          <w:sz w:val="20"/>
          <w:lang w:val="it-IT"/>
        </w:rPr>
        <w:t xml:space="preserve"> </w:t>
      </w:r>
      <w:r w:rsidR="00EE2C2D" w:rsidRPr="00EE2C2D">
        <w:rPr>
          <w:rStyle w:val="normaltextrun"/>
          <w:sz w:val="20"/>
        </w:rPr>
        <w:t>ɖ</w:t>
      </w:r>
      <w:r w:rsidR="00EE2C2D" w:rsidRPr="00EE2C2D">
        <w:rPr>
          <w:rStyle w:val="normaltextrun"/>
          <w:color w:val="000000"/>
          <w:sz w:val="20"/>
        </w:rPr>
        <w:t> </w:t>
      </w:r>
      <w:r w:rsidRPr="00EE2C2D">
        <w:rPr>
          <w:sz w:val="20"/>
          <w:lang w:val="it-IT"/>
        </w:rPr>
        <w:t xml:space="preserve">, </w:t>
      </w:r>
      <w:r w:rsidRPr="00EE2C2D">
        <w:rPr>
          <w:sz w:val="20"/>
          <w:lang w:val="it-IT"/>
        </w:rPr>
        <w:tab/>
      </w:r>
      <w:r w:rsidRPr="00EE2C2D">
        <w:rPr>
          <w:sz w:val="20"/>
          <w:lang w:val="it-IT"/>
        </w:rPr>
        <w:tab/>
      </w:r>
      <w:r w:rsidRPr="00EE2C2D">
        <w:rPr>
          <w:sz w:val="20"/>
          <w:lang w:val="it-IT"/>
        </w:rPr>
        <w:tab/>
      </w:r>
      <w:r w:rsidRPr="00EE2C2D">
        <w:rPr>
          <w:sz w:val="20"/>
          <w:lang w:val="it-IT"/>
        </w:rPr>
        <w:tab/>
      </w:r>
      <w:r w:rsidRPr="00EE2C2D">
        <w:rPr>
          <w:sz w:val="20"/>
          <w:lang w:val="it-IT"/>
        </w:rPr>
        <w:tab/>
      </w:r>
      <w:r w:rsidRPr="00EE2C2D">
        <w:rPr>
          <w:sz w:val="20"/>
          <w:lang w:val="it-IT"/>
        </w:rPr>
        <w:tab/>
        <w:t xml:space="preserve">     </w:t>
      </w:r>
      <w:r w:rsidR="00EE2C2D" w:rsidRPr="00EE2C2D">
        <w:rPr>
          <w:rStyle w:val="normaltextrun"/>
          <w:color w:val="000000"/>
          <w:sz w:val="20"/>
        </w:rPr>
        <w:t>ɛ</w:t>
      </w:r>
      <w:r w:rsidR="00EE2C2D">
        <w:rPr>
          <w:rStyle w:val="normaltextrun"/>
          <w:color w:val="000000"/>
        </w:rPr>
        <w:t> </w:t>
      </w:r>
      <w:r w:rsidR="00EE2C2D" w:rsidRPr="00EE2C2D">
        <w:rPr>
          <w:sz w:val="20"/>
          <w:lang w:val="it-IT"/>
        </w:rPr>
        <w:t xml:space="preserve"> </w:t>
      </w:r>
    </w:p>
    <w:p w:rsidR="00EE2C2D" w:rsidRDefault="00EE2C2D">
      <w:pPr>
        <w:rPr>
          <w:sz w:val="20"/>
          <w:lang w:val="it-IT"/>
        </w:rPr>
      </w:pPr>
    </w:p>
    <w:p w:rsidR="006F43B7" w:rsidRPr="00EE2C2D" w:rsidRDefault="006F43B7" w:rsidP="00EE2C2D">
      <w:pPr>
        <w:ind w:firstLine="720"/>
        <w:rPr>
          <w:rFonts w:ascii="Arial" w:hAnsi="Arial" w:cs="Arial"/>
          <w:b/>
          <w:bCs/>
          <w:sz w:val="20"/>
        </w:rPr>
      </w:pPr>
      <w:r w:rsidRPr="00EE2C2D">
        <w:rPr>
          <w:sz w:val="20"/>
          <w:lang w:val="it-IT"/>
        </w:rPr>
        <w:t>Semnatura</w:t>
      </w:r>
    </w:p>
    <w:p w:rsidR="006F43B7" w:rsidRPr="00EE2C2D" w:rsidRDefault="006F43B7">
      <w:pPr>
        <w:pStyle w:val="Footer"/>
        <w:spacing w:line="360" w:lineRule="auto"/>
        <w:jc w:val="right"/>
        <w:rPr>
          <w:rFonts w:ascii="Arial" w:hAnsi="Arial" w:cs="Arial"/>
          <w:b/>
          <w:bCs/>
          <w:sz w:val="20"/>
          <w:szCs w:val="20"/>
        </w:rPr>
      </w:pPr>
    </w:p>
    <w:p w:rsidR="006F43B7" w:rsidRPr="00EE2C2D" w:rsidRDefault="006F43B7">
      <w:pPr>
        <w:pStyle w:val="Footer"/>
        <w:spacing w:line="360" w:lineRule="auto"/>
        <w:jc w:val="right"/>
        <w:rPr>
          <w:rFonts w:ascii="Arial" w:hAnsi="Arial" w:cs="Arial"/>
          <w:b/>
          <w:bCs/>
          <w:sz w:val="20"/>
          <w:szCs w:val="20"/>
          <w:shd w:val="clear" w:color="auto" w:fill="FFFFFF"/>
        </w:rPr>
      </w:pPr>
    </w:p>
    <w:sectPr w:rsidR="006F43B7" w:rsidRPr="00EE2C2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790D" w:rsidRDefault="003F790D" w:rsidP="00AA6FB5">
      <w:r>
        <w:separator/>
      </w:r>
    </w:p>
  </w:endnote>
  <w:endnote w:type="continuationSeparator" w:id="0">
    <w:p w:rsidR="003F790D" w:rsidRDefault="003F790D" w:rsidP="00AA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FB5" w:rsidRDefault="00AA6F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FB5" w:rsidRDefault="00AA6F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FB5" w:rsidRDefault="00AA6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790D" w:rsidRDefault="003F790D" w:rsidP="00AA6FB5">
      <w:r>
        <w:separator/>
      </w:r>
    </w:p>
  </w:footnote>
  <w:footnote w:type="continuationSeparator" w:id="0">
    <w:p w:rsidR="003F790D" w:rsidRDefault="003F790D" w:rsidP="00AA6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FB5" w:rsidRDefault="00AA6F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FB5" w:rsidRDefault="00AA6F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FB5" w:rsidRDefault="00AA6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upperLetter"/>
      <w:pStyle w:val="Heading1"/>
      <w:lvlText w:val="%1."/>
      <w:lvlJc w:val="left"/>
      <w:pPr>
        <w:tabs>
          <w:tab w:val="num" w:pos="0"/>
        </w:tabs>
        <w:ind w:left="720" w:hanging="360"/>
      </w:pPr>
    </w:lvl>
    <w:lvl w:ilvl="1">
      <w:start w:val="1"/>
      <w:numFmt w:val="upperLetter"/>
      <w:pStyle w:val="Heading2"/>
      <w:lvlText w:val="%2."/>
      <w:lvlJc w:val="left"/>
      <w:pPr>
        <w:tabs>
          <w:tab w:val="num" w:pos="0"/>
        </w:tabs>
        <w:ind w:left="720" w:hanging="360"/>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Times New Roman" w:hAnsi="Times New Roman" w:cs="Times New Roman"/>
      </w:rPr>
    </w:lvl>
  </w:abstractNum>
  <w:abstractNum w:abstractNumId="2" w15:restartNumberingAfterBreak="0">
    <w:nsid w:val="00000003"/>
    <w:multiLevelType w:val="singleLevel"/>
    <w:tmpl w:val="00000003"/>
    <w:name w:val="WW8Num3"/>
    <w:lvl w:ilvl="0">
      <w:numFmt w:val="bullet"/>
      <w:lvlText w:val="-"/>
      <w:lvlJc w:val="left"/>
      <w:pPr>
        <w:tabs>
          <w:tab w:val="num" w:pos="0"/>
        </w:tabs>
        <w:ind w:left="720" w:hanging="360"/>
      </w:pPr>
      <w:rPr>
        <w:rFonts w:ascii="Calibri" w:hAnsi="Calibri" w:cs="Calibri" w:hint="default"/>
        <w:lang w:val="ro-MD"/>
      </w:rPr>
    </w:lvl>
  </w:abstractNum>
  <w:abstractNum w:abstractNumId="3" w15:restartNumberingAfterBreak="0">
    <w:nsid w:val="00000004"/>
    <w:multiLevelType w:val="singleLevel"/>
    <w:tmpl w:val="00000004"/>
    <w:name w:val="WW8Num4"/>
    <w:lvl w:ilvl="0">
      <w:numFmt w:val="bullet"/>
      <w:lvlText w:val="-"/>
      <w:lvlJc w:val="left"/>
      <w:pPr>
        <w:tabs>
          <w:tab w:val="num" w:pos="0"/>
        </w:tabs>
        <w:ind w:left="576" w:hanging="216"/>
      </w:pPr>
      <w:rPr>
        <w:rFonts w:ascii="Times New Roman" w:hAnsi="Times New Roman" w:cs="Times New Roman"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7483"/>
    <w:rsid w:val="000D3632"/>
    <w:rsid w:val="00147483"/>
    <w:rsid w:val="001C3EBE"/>
    <w:rsid w:val="001E3954"/>
    <w:rsid w:val="003065B5"/>
    <w:rsid w:val="003311FA"/>
    <w:rsid w:val="003B346B"/>
    <w:rsid w:val="003C2777"/>
    <w:rsid w:val="003F790D"/>
    <w:rsid w:val="004B1A0A"/>
    <w:rsid w:val="004D1E36"/>
    <w:rsid w:val="005E28F3"/>
    <w:rsid w:val="006033B4"/>
    <w:rsid w:val="0064042F"/>
    <w:rsid w:val="00695F8D"/>
    <w:rsid w:val="006A63EB"/>
    <w:rsid w:val="006C0270"/>
    <w:rsid w:val="006D6479"/>
    <w:rsid w:val="006F17D2"/>
    <w:rsid w:val="006F43B7"/>
    <w:rsid w:val="00792BA4"/>
    <w:rsid w:val="00867200"/>
    <w:rsid w:val="00886079"/>
    <w:rsid w:val="008A3781"/>
    <w:rsid w:val="008F23C4"/>
    <w:rsid w:val="0091072C"/>
    <w:rsid w:val="009624F5"/>
    <w:rsid w:val="00970F1C"/>
    <w:rsid w:val="00A43664"/>
    <w:rsid w:val="00AA6FB5"/>
    <w:rsid w:val="00AC3E54"/>
    <w:rsid w:val="00AF5A4F"/>
    <w:rsid w:val="00B1686C"/>
    <w:rsid w:val="00B812E4"/>
    <w:rsid w:val="00B84000"/>
    <w:rsid w:val="00BA48C5"/>
    <w:rsid w:val="00BE2EDE"/>
    <w:rsid w:val="00C31E8C"/>
    <w:rsid w:val="00C9077A"/>
    <w:rsid w:val="00CE139E"/>
    <w:rsid w:val="00CE2A9F"/>
    <w:rsid w:val="00D5718E"/>
    <w:rsid w:val="00E91140"/>
    <w:rsid w:val="00EA37D2"/>
    <w:rsid w:val="00EE2C2D"/>
    <w:rsid w:val="00EF030C"/>
    <w:rsid w:val="00EF566E"/>
    <w:rsid w:val="00F21F54"/>
    <w:rsid w:val="00F45D05"/>
    <w:rsid w:val="00FE1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15:chartTrackingRefBased/>
  <w15:docId w15:val="{F25ACFA9-26D6-4049-BDD9-65D5C8694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lang w:eastAsia="ar-SA"/>
    </w:rPr>
  </w:style>
  <w:style w:type="paragraph" w:styleId="Heading1">
    <w:name w:val="heading 1"/>
    <w:basedOn w:val="Normal"/>
    <w:next w:val="Normal"/>
    <w:qFormat/>
    <w:pPr>
      <w:keepNext/>
      <w:numPr>
        <w:numId w:val="1"/>
      </w:numPr>
      <w:tabs>
        <w:tab w:val="left" w:pos="720"/>
      </w:tabs>
      <w:outlineLvl w:val="0"/>
    </w:pPr>
    <w:rPr>
      <w:rFonts w:ascii="Verdana" w:hAnsi="Verdana" w:cs="Verdana"/>
      <w:b/>
      <w:sz w:val="20"/>
    </w:rPr>
  </w:style>
  <w:style w:type="paragraph" w:styleId="Heading2">
    <w:name w:val="heading 2"/>
    <w:basedOn w:val="Normal"/>
    <w:next w:val="Normal"/>
    <w:qFormat/>
    <w:pPr>
      <w:keepNext/>
      <w:numPr>
        <w:ilvl w:val="1"/>
        <w:numId w:val="1"/>
      </w:numPr>
      <w:tabs>
        <w:tab w:val="left" w:pos="720"/>
      </w:tabs>
      <w:jc w:val="both"/>
      <w:outlineLvl w:val="1"/>
    </w:pPr>
    <w:rPr>
      <w:rFonts w:ascii="Verdana" w:hAnsi="Verdana" w:cs="Verdana"/>
      <w:b/>
      <w:sz w:val="20"/>
    </w:rPr>
  </w:style>
  <w:style w:type="paragraph" w:styleId="Heading3">
    <w:name w:val="heading 3"/>
    <w:basedOn w:val="Normal"/>
    <w:next w:val="Normal"/>
    <w:qFormat/>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hAnsi="Times New Roman" w:cs="Times New Roman"/>
    </w:rPr>
  </w:style>
  <w:style w:type="character" w:customStyle="1" w:styleId="WW8Num3z0">
    <w:name w:val="WW8Num3z0"/>
    <w:rPr>
      <w:rFonts w:ascii="Calibri" w:eastAsia="Calibri" w:hAnsi="Calibri" w:cs="Calibri" w:hint="default"/>
      <w:lang w:val="ro-MD"/>
    </w:rPr>
  </w:style>
  <w:style w:type="character" w:customStyle="1" w:styleId="WW8Num4z0">
    <w:name w:val="WW8Num4z0"/>
    <w:rPr>
      <w:rFonts w:ascii="Times New Roman" w:eastAsia="Times New Roman" w:hAnsi="Times New Roman" w:cs="Times New Roman" w:hint="default"/>
    </w:rPr>
  </w:style>
  <w:style w:type="character" w:customStyle="1" w:styleId="DefaultParagraphFont2">
    <w:name w:val="Default Paragraph Font2"/>
  </w:style>
  <w:style w:type="character" w:styleId="Hyperlink">
    <w:name w:val="Hyperlink"/>
    <w:rPr>
      <w:color w:val="000080"/>
      <w:u w:val="single"/>
      <w:lang/>
    </w:rPr>
  </w:style>
  <w:style w:type="character" w:customStyle="1" w:styleId="WW-Absatz-Standardschriftart111111111111111111111111">
    <w:name w:val="WW-Absatz-Standardschriftart111111111111111111111111"/>
  </w:style>
  <w:style w:type="character" w:customStyle="1" w:styleId="BalloonTextChar">
    <w:name w:val="Balloon Text Char"/>
    <w:rPr>
      <w:rFonts w:ascii="Segoe UI" w:hAnsi="Segoe UI" w:cs="Segoe UI"/>
      <w:sz w:val="18"/>
      <w:szCs w:val="18"/>
    </w:rPr>
  </w:style>
  <w:style w:type="character" w:customStyle="1" w:styleId="WW-Absatz-Standardschriftart1111">
    <w:name w:val="WW-Absatz-Standardschriftart1111"/>
  </w:style>
  <w:style w:type="character" w:customStyle="1" w:styleId="WW-Absatz-Standardschriftart11111111111111111111111111111111111111111111111111">
    <w:name w:val="WW-Absatz-Standardschriftart11111111111111111111111111111111111111111111111111"/>
  </w:style>
  <w:style w:type="character" w:customStyle="1" w:styleId="DefaultParagraphFont1">
    <w:name w:val="Default Paragraph Font1"/>
  </w:style>
  <w:style w:type="character" w:customStyle="1" w:styleId="WW-DefaultParagraphFont1">
    <w:name w:val="WW-Default Paragraph Font1"/>
  </w:style>
  <w:style w:type="character" w:customStyle="1" w:styleId="WW-Absatz-Standardschriftart111111111111111111111111111111111111111111111111111111111">
    <w:name w:val="WW-Absatz-Standardschriftart1111111111111111111111111111111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1111111111111111111111111111">
    <w:name w:val="WW-Absatz-Standardschriftart11111111111111111111111111111111111111111111111111111111"/>
  </w:style>
  <w:style w:type="character" w:customStyle="1" w:styleId="WW-Absatz-Standardschriftart1111111111111111111111111111111111111111111111111111111">
    <w:name w:val="WW-Absatz-Standardschriftart1111111111111111111111111111111111111111111111111111111"/>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
    <w:name w:val="WW-Absatz-Standardschriftart1111111111"/>
  </w:style>
  <w:style w:type="character" w:customStyle="1" w:styleId="WW8Num6z3">
    <w:name w:val="WW8Num6z3"/>
    <w:rPr>
      <w:rFonts w:ascii="Symbol" w:hAnsi="Symbol" w:cs="Symbol"/>
    </w:rPr>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11111">
    <w:name w:val="WW-Absatz-Standardschriftart11111111111111111111111111111111111111"/>
  </w:style>
  <w:style w:type="character" w:customStyle="1" w:styleId="WW-Absatz-Standardschriftart1">
    <w:name w:val="WW-Absatz-Standardschriftart1"/>
  </w:style>
  <w:style w:type="character" w:customStyle="1" w:styleId="WW-Absatz-Standardschriftart11111111111111111111111111111111111111111111111">
    <w:name w:val="WW-Absatz-Standardschriftart11111111111111111111111111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1111111111111111111111111111111111111">
    <w:name w:val="WW-Absatz-Standardschriftart111111111111111111111111111111111111111111111111111111111111"/>
  </w:style>
  <w:style w:type="character" w:customStyle="1" w:styleId="Absatz-Standardschriftart">
    <w:name w:val="Absatz-Standardschriftart"/>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
    <w:name w:val="WW-Absatz-Standardschriftart1111111"/>
  </w:style>
  <w:style w:type="character" w:customStyle="1" w:styleId="WW-Absatz-Standardschriftart111111111111111111111111111111111111111111">
    <w:name w:val="WW-Absatz-Standardschriftart111111111111111111111111111111111111111111"/>
  </w:style>
  <w:style w:type="character" w:customStyle="1" w:styleId="WW8Num4z1">
    <w:name w:val="WW8Num4z1"/>
    <w:rPr>
      <w:rFonts w:ascii="Courier New" w:hAnsi="Courier New" w:cs="Courier New" w:hint="default"/>
    </w:rPr>
  </w:style>
  <w:style w:type="character" w:customStyle="1" w:styleId="WW8Num6z1">
    <w:name w:val="WW8Num6z1"/>
    <w:rPr>
      <w:rFonts w:ascii="Courier New" w:hAnsi="Courier New" w:cs="Courier New"/>
    </w:rPr>
  </w:style>
  <w:style w:type="character" w:customStyle="1" w:styleId="WW8Num3z2">
    <w:name w:val="WW8Num3z2"/>
    <w:rPr>
      <w:rFonts w:ascii="Wingdings" w:hAnsi="Wingdings" w:cs="Wingdings" w:hint="default"/>
    </w:rPr>
  </w:style>
  <w:style w:type="character" w:customStyle="1" w:styleId="WW-Absatz-Standardschriftart11111111111">
    <w:name w:val="WW-Absatz-Standardschriftart11111111111"/>
  </w:style>
  <w:style w:type="character" w:customStyle="1" w:styleId="WW8Num6z0">
    <w:name w:val="WW8Num6z0"/>
    <w:rPr>
      <w:rFonts w:ascii="Times New Roman" w:eastAsia="Times New Roman" w:hAnsi="Times New Roman" w:cs="Times New Roman"/>
    </w:rPr>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111111111111">
    <w:name w:val="WW-Absatz-Standardschriftart11111111111111111111111111111111111111111111111111111"/>
  </w:style>
  <w:style w:type="character" w:customStyle="1" w:styleId="WW-Absatz-Standardschriftart111111111">
    <w:name w:val="WW-Absatz-Standardschriftart111111111"/>
  </w:style>
  <w:style w:type="character" w:customStyle="1" w:styleId="WW-Absatz-Standardschriftart111111111111111111111111111111">
    <w:name w:val="WW-Absatz-Standardschriftart111111111111111111111111111111"/>
  </w:style>
  <w:style w:type="character" w:customStyle="1" w:styleId="WW-Absatz-Standardschriftart111111111111111">
    <w:name w:val="WW-Absatz-Standardschriftart111111111111111"/>
  </w:style>
  <w:style w:type="character" w:customStyle="1" w:styleId="WW-Absatz-Standardschriftart111111111111111111111">
    <w:name w:val="WW-Absatz-Standardschriftart111111111111111111111"/>
  </w:style>
  <w:style w:type="character" w:customStyle="1" w:styleId="BodyTextIndent3Char">
    <w:name w:val="Body Text Indent 3 Char"/>
    <w:rPr>
      <w:sz w:val="16"/>
      <w:szCs w:val="16"/>
      <w:lang w:val="en-US"/>
    </w:rPr>
  </w:style>
  <w:style w:type="character" w:customStyle="1" w:styleId="WW8Num4z3">
    <w:name w:val="WW8Num4z3"/>
    <w:rPr>
      <w:rFonts w:ascii="Symbol" w:hAnsi="Symbol" w:cs="Symbol" w:hint="default"/>
    </w:rPr>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1111">
    <w:name w:val="WW-Absatz-Standardschriftart111111111111111111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111111111111111111111111">
    <w:name w:val="WW-Absatz-Standardschriftart11111111111111111111111111111111111111111111111111111111111"/>
  </w:style>
  <w:style w:type="character" w:customStyle="1" w:styleId="WW-Absatz-Standardschriftart11111111111111111111111111111111111111111111111111111111111111">
    <w:name w:val="WW-Absatz-Standardschriftart11111111111111111111111111111111111111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1111111111111111111111111111111111">
    <w:name w:val="WW-Absatz-Standardschriftart1111111111111111111111111111111111111111111111111111"/>
  </w:style>
  <w:style w:type="character" w:customStyle="1" w:styleId="WW8Num6z2">
    <w:name w:val="WW8Num6z2"/>
    <w:rPr>
      <w:rFonts w:ascii="Wingdings" w:hAnsi="Wingdings" w:cs="Wingdings"/>
    </w:rPr>
  </w:style>
  <w:style w:type="character" w:customStyle="1" w:styleId="BodyTextIndent2Char">
    <w:name w:val="Body Text Indent 2 Char"/>
    <w:rPr>
      <w:sz w:val="24"/>
      <w:lang w:val="en-US"/>
    </w:rPr>
  </w:style>
  <w:style w:type="character" w:customStyle="1" w:styleId="WW-Absatz-Standardschriftart111111111111111111111111111111111111111111111111111111111111111">
    <w:name w:val="WW-Absatz-Standardschriftart111111111111111111111111111111111111111111111111111111111111111"/>
  </w:style>
  <w:style w:type="character" w:customStyle="1" w:styleId="WW-Absatz-Standardschriftart1111111111111111111111111111111111111111111111111111111111111">
    <w:name w:val="WW-Absatz-Standardschriftart1111111111111111111111111111111111111111111111111111111111111"/>
  </w:style>
  <w:style w:type="character" w:customStyle="1" w:styleId="WW8Num3z1">
    <w:name w:val="WW8Num3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
    <w:name w:val="WW-Absatz-Standardschriftart111"/>
  </w:style>
  <w:style w:type="character" w:customStyle="1" w:styleId="WW-Absatz-Standardschriftart">
    <w:name w:val="WW-Absatz-Standardschriftart"/>
  </w:style>
  <w:style w:type="character" w:customStyle="1" w:styleId="WW-Absatz-Standardschriftart11111111">
    <w:name w:val="WW-Absatz-Standardschriftart11111111"/>
  </w:style>
  <w:style w:type="character" w:customStyle="1" w:styleId="WW-Absatz-Standardschriftart1111111111111111">
    <w:name w:val="WW-Absatz-Standardschriftart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
    <w:name w:val="WW-Absatz-Standardschriftart1111111111111111111"/>
  </w:style>
  <w:style w:type="character" w:customStyle="1" w:styleId="WW-Absatz-Standardschriftart111111111111111111111111111111111111111111111111111111">
    <w:name w:val="WW-Absatz-Standardschriftart111111111111111111111111111111111111111111111111111111"/>
  </w:style>
  <w:style w:type="character" w:customStyle="1" w:styleId="WW-DefaultParagraphFont11">
    <w:name w:val="WW-Default Paragraph Font11"/>
  </w:style>
  <w:style w:type="character" w:customStyle="1" w:styleId="WW-DefaultParagraphFont111">
    <w:name w:val="WW-Default Paragraph Font111"/>
  </w:style>
  <w:style w:type="character" w:customStyle="1" w:styleId="WW-Absatz-Standardschriftart1111111111111">
    <w:name w:val="WW-Absatz-Standardschriftart1111111111111"/>
  </w:style>
  <w:style w:type="character" w:customStyle="1" w:styleId="WW-Absatz-Standardschriftart1111111111111111111111111111111111111111111">
    <w:name w:val="WW-Absatz-Standardschriftart1111111111111111111111111111111111111111111"/>
  </w:style>
  <w:style w:type="character" w:customStyle="1" w:styleId="WW-Absatz-Standardschriftart11">
    <w:name w:val="WW-Absatz-Standardschriftart11"/>
  </w:style>
  <w:style w:type="character" w:customStyle="1" w:styleId="Heading3Char">
    <w:name w:val="Heading 3 Char"/>
    <w:rPr>
      <w:rFonts w:ascii="Cambria" w:eastAsia="Times New Roman" w:hAnsi="Cambria" w:cs="Times New Roman"/>
      <w:b/>
      <w:bCs/>
      <w:sz w:val="26"/>
      <w:szCs w:val="26"/>
      <w:lang w:val="en-US"/>
    </w:rPr>
  </w:style>
  <w:style w:type="character" w:customStyle="1" w:styleId="WW-Absatz-Standardschriftart11111111111111111111111">
    <w:name w:val="WW-Absatz-Standardschriftart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
    <w:name w:val="WW-Absatz-Standardschriftart111111111111111111"/>
  </w:style>
  <w:style w:type="character" w:customStyle="1" w:styleId="WW-Absatz-Standardschriftart11111">
    <w:name w:val="WW-Absatz-Standardschriftart11111"/>
  </w:style>
  <w:style w:type="character" w:customStyle="1" w:styleId="WW-Absatz-Standardschriftart111111111111">
    <w:name w:val="WW-Absatz-Standardschriftart111111111111"/>
  </w:style>
  <w:style w:type="character" w:customStyle="1" w:styleId="WW-Absatz-Standardschriftart1111111111111111111111111">
    <w:name w:val="WW-Absatz-Standardschriftart1111111111111111111111111"/>
  </w:style>
  <w:style w:type="character" w:customStyle="1" w:styleId="FooterChar">
    <w:name w:val="Footer Char"/>
    <w:rPr>
      <w:sz w:val="24"/>
      <w:szCs w:val="24"/>
    </w:rPr>
  </w:style>
  <w:style w:type="character" w:customStyle="1" w:styleId="WW-Absatz-Standardschriftart111111">
    <w:name w:val="WW-Absatz-Standardschriftart111111"/>
  </w:style>
  <w:style w:type="character" w:customStyle="1" w:styleId="WW-Absatz-Standardschriftart11111111111111111111111111111111111">
    <w:name w:val="WW-Absatz-Standardschriftart11111111111111111111111111111111111"/>
  </w:style>
  <w:style w:type="character" w:customStyle="1" w:styleId="WW-DefaultParagraphFont">
    <w:name w:val="WW-Default Paragraph Font"/>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
    <w:name w:val="WW-Absatz-Standardschriftart11111111111111111"/>
  </w:style>
  <w:style w:type="character" w:customStyle="1" w:styleId="WW-Absatz-Standardschriftart11111111111111111111">
    <w:name w:val="WW-Absatz-Standardschriftart1111111111111111111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
    <w:name w:val="WW-Absatz-Standardschriftart11111111111111"/>
  </w:style>
  <w:style w:type="character" w:customStyle="1" w:styleId="WW-Absatz-Standardschriftart1111111111111111111111111111111111111111111111111111111111">
    <w:name w:val="WW-Absatz-Standardschriftart1111111111111111111111111111111111111111111111111111111111"/>
  </w:style>
  <w:style w:type="character" w:customStyle="1" w:styleId="WW8Num3z3">
    <w:name w:val="WW8Num3z3"/>
    <w:rPr>
      <w:rFonts w:ascii="Symbol" w:hAnsi="Symbol" w:cs="Symbol" w:hint="default"/>
    </w:rPr>
  </w:style>
  <w:style w:type="character" w:customStyle="1" w:styleId="spar">
    <w:name w:val="s_par"/>
    <w:basedOn w:val="DefaultParagraphFont2"/>
  </w:style>
  <w:style w:type="character" w:customStyle="1" w:styleId="slitbdy">
    <w:name w:val="s_lit_bdy"/>
    <w:basedOn w:val="DefaultParagraphFont2"/>
  </w:style>
  <w:style w:type="character" w:customStyle="1" w:styleId="slitttl">
    <w:name w:val="s_lit_ttl"/>
    <w:basedOn w:val="DefaultParagraphFont2"/>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Lucida Sans Unicode" w:hAnsi="Arial" w:cs="Mangal"/>
      <w:sz w:val="28"/>
      <w:szCs w:val="28"/>
    </w:rPr>
  </w:style>
  <w:style w:type="paragraph" w:styleId="BodyText">
    <w:name w:val="Body Text"/>
    <w:basedOn w:val="Normal"/>
    <w:pPr>
      <w:jc w:val="both"/>
    </w:pPr>
    <w:rPr>
      <w:rFonts w:ascii="Verdana" w:hAnsi="Verdana" w:cs="Verdana"/>
      <w:sz w:val="16"/>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Cs w:val="24"/>
    </w:rPr>
  </w:style>
  <w:style w:type="paragraph" w:customStyle="1" w:styleId="Index">
    <w:name w:val="Index"/>
    <w:basedOn w:val="Normal"/>
    <w:pPr>
      <w:suppressLineNumbers/>
    </w:pPr>
    <w:rPr>
      <w:rFonts w:cs="Mangal"/>
    </w:rPr>
  </w:style>
  <w:style w:type="paragraph" w:styleId="BalloonText">
    <w:name w:val="Balloon Text"/>
    <w:basedOn w:val="Normal"/>
    <w:rPr>
      <w:rFonts w:ascii="Segoe UI" w:hAnsi="Segoe UI" w:cs="Segoe UI"/>
      <w:sz w:val="18"/>
      <w:szCs w:val="18"/>
    </w:rPr>
  </w:style>
  <w:style w:type="paragraph" w:styleId="BodyTextIndent">
    <w:name w:val="Body Text Indent"/>
    <w:basedOn w:val="Normal"/>
    <w:rPr>
      <w:rFonts w:ascii="Verdana" w:hAnsi="Verdana" w:cs="Verdana"/>
      <w:sz w:val="20"/>
    </w:r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Footer">
    <w:name w:val="footer"/>
    <w:basedOn w:val="Normal"/>
    <w:pPr>
      <w:tabs>
        <w:tab w:val="center" w:pos="4320"/>
        <w:tab w:val="right" w:pos="8640"/>
      </w:tabs>
    </w:pPr>
    <w:rPr>
      <w:szCs w:val="24"/>
    </w:rPr>
  </w:style>
  <w:style w:type="paragraph" w:styleId="Subtitle">
    <w:name w:val="Subtitle"/>
    <w:basedOn w:val="Heading"/>
    <w:next w:val="BodyText"/>
    <w:qFormat/>
    <w:pPr>
      <w:jc w:val="center"/>
    </w:pPr>
    <w:rPr>
      <w:i/>
      <w:iCs/>
    </w:rPr>
  </w:style>
  <w:style w:type="paragraph" w:styleId="Title">
    <w:name w:val="Title"/>
    <w:basedOn w:val="Normal"/>
    <w:next w:val="Subtitle"/>
    <w:qFormat/>
    <w:pPr>
      <w:jc w:val="center"/>
    </w:pPr>
    <w:rPr>
      <w:rFonts w:ascii="Verdana" w:hAnsi="Verdana" w:cs="Verdana"/>
      <w:b/>
      <w:u w:val="single"/>
    </w:rPr>
  </w:style>
  <w:style w:type="paragraph" w:customStyle="1" w:styleId="TableContents">
    <w:name w:val="Table Contents"/>
    <w:basedOn w:val="Normal"/>
    <w:pPr>
      <w:suppressLineNumbers/>
    </w:pPr>
  </w:style>
  <w:style w:type="paragraph" w:styleId="ListParagraph">
    <w:name w:val="List Paragraph"/>
    <w:basedOn w:val="Normal"/>
    <w:qFormat/>
    <w:pPr>
      <w:suppressAutoHyphens w:val="0"/>
      <w:spacing w:after="200" w:line="276" w:lineRule="auto"/>
      <w:ind w:left="720"/>
    </w:pPr>
    <w:rPr>
      <w:rFonts w:ascii="Calibri" w:eastAsia="Calibri" w:hAnsi="Calibri"/>
      <w:sz w:val="22"/>
      <w:szCs w:val="22"/>
    </w:rPr>
  </w:style>
  <w:style w:type="paragraph" w:customStyle="1" w:styleId="TableHeading">
    <w:name w:val="Table Heading"/>
    <w:basedOn w:val="TableContents"/>
    <w:pPr>
      <w:jc w:val="center"/>
    </w:pPr>
    <w:rPr>
      <w:b/>
      <w:bCs/>
    </w:rPr>
  </w:style>
  <w:style w:type="paragraph" w:customStyle="1" w:styleId="BodyTextIndent31">
    <w:name w:val="Body Text Indent 31"/>
    <w:basedOn w:val="Normal"/>
    <w:pPr>
      <w:spacing w:after="120"/>
      <w:ind w:left="283"/>
    </w:pPr>
    <w:rPr>
      <w:sz w:val="16"/>
      <w:szCs w:val="16"/>
    </w:rPr>
  </w:style>
  <w:style w:type="character" w:customStyle="1" w:styleId="selectable-text">
    <w:name w:val="selectable-text"/>
    <w:rsid w:val="00970F1C"/>
  </w:style>
  <w:style w:type="paragraph" w:customStyle="1" w:styleId="Standard">
    <w:name w:val="Standard"/>
    <w:rsid w:val="00AC3E54"/>
    <w:pPr>
      <w:suppressAutoHyphens/>
      <w:autoSpaceDN w:val="0"/>
      <w:spacing w:after="4"/>
      <w:ind w:left="367" w:firstLine="9"/>
      <w:jc w:val="both"/>
      <w:textAlignment w:val="baseline"/>
    </w:pPr>
    <w:rPr>
      <w:color w:val="000000"/>
      <w:kern w:val="3"/>
      <w:sz w:val="24"/>
      <w:szCs w:val="22"/>
    </w:rPr>
  </w:style>
  <w:style w:type="paragraph" w:styleId="Header">
    <w:name w:val="header"/>
    <w:basedOn w:val="Normal"/>
    <w:link w:val="HeaderChar"/>
    <w:uiPriority w:val="99"/>
    <w:unhideWhenUsed/>
    <w:rsid w:val="00AA6FB5"/>
    <w:pPr>
      <w:tabs>
        <w:tab w:val="center" w:pos="4513"/>
        <w:tab w:val="right" w:pos="9026"/>
      </w:tabs>
    </w:pPr>
  </w:style>
  <w:style w:type="character" w:customStyle="1" w:styleId="HeaderChar">
    <w:name w:val="Header Char"/>
    <w:link w:val="Header"/>
    <w:uiPriority w:val="99"/>
    <w:rsid w:val="00AA6FB5"/>
    <w:rPr>
      <w:sz w:val="24"/>
      <w:lang w:val="en-US" w:eastAsia="ar-SA"/>
    </w:rPr>
  </w:style>
  <w:style w:type="character" w:customStyle="1" w:styleId="normaltextrun">
    <w:name w:val="normaltextrun"/>
    <w:basedOn w:val="DefaultParagraphFont"/>
    <w:rsid w:val="00AA6FB5"/>
  </w:style>
  <w:style w:type="character" w:customStyle="1" w:styleId="apple-converted-space">
    <w:name w:val="apple-converted-space"/>
    <w:basedOn w:val="DefaultParagraphFont"/>
    <w:rsid w:val="00AA6FB5"/>
  </w:style>
  <w:style w:type="character" w:customStyle="1" w:styleId="eop">
    <w:name w:val="eop"/>
    <w:basedOn w:val="DefaultParagraphFont"/>
    <w:rsid w:val="00AA6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legislatie.just.ro/Public/DetaliiDocumentAfis/215250"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1953</Words>
  <Characters>11136</Characters>
  <Application>Microsoft Office Word</Application>
  <DocSecurity>4</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13063</CharactersWithSpaces>
  <SharedDoc>false</SharedDoc>
  <HLinks>
    <vt:vector size="6" baseType="variant">
      <vt:variant>
        <vt:i4>6946873</vt:i4>
      </vt:variant>
      <vt:variant>
        <vt:i4>0</vt:i4>
      </vt:variant>
      <vt:variant>
        <vt:i4>0</vt:i4>
      </vt:variant>
      <vt:variant>
        <vt:i4>5</vt:i4>
      </vt:variant>
      <vt:variant>
        <vt:lpwstr>http://legislatie.just.ro/Public/DetaliiDocumentAfis/215250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
  <cp:lastModifiedBy>cloudconvert_5</cp:lastModifiedBy>
  <cp:revision>2</cp:revision>
  <cp:lastPrinted>2025-09-04T11:26:00Z</cp:lastPrinted>
  <dcterms:created xsi:type="dcterms:W3CDTF">2026-01-06T14:13:00Z</dcterms:created>
  <dcterms:modified xsi:type="dcterms:W3CDTF">2026-01-06T14:13:00Z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9D43729176464FE48CDC1246F0379ACC</vt:lpwstr>
  </property>
  <property fmtid="{D5CDD505-2E9C-101B-9397-08002B2CF9AE}" pid="3" name="KSOProductBuildVer">
    <vt:lpwstr>1033-11.2.0.11341</vt:lpwstr>
  </property>
</Properties>
</file>